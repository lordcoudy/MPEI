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5140" w:rsidRPr="00EC5140" w:rsidRDefault="00EC5140" w:rsidP="00194EE9">
      <w:pPr>
        <w:spacing w:after="1" w:line="276" w:lineRule="auto"/>
        <w:ind w:hanging="1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14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Федеральное государственное бюджетное образовательное </w:t>
      </w:r>
      <w:r w:rsidR="001B06C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учреждение высшего образования</w:t>
      </w:r>
      <w:r w:rsidRPr="00EC514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p w:rsidR="00EC5140" w:rsidRPr="00EC5140" w:rsidRDefault="00EC5140" w:rsidP="00194EE9">
      <w:pPr>
        <w:spacing w:after="1" w:line="276" w:lineRule="auto"/>
        <w:ind w:hanging="1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14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Национально исследовательский университет  </w:t>
      </w:r>
    </w:p>
    <w:p w:rsidR="00EC5140" w:rsidRPr="00EC5140" w:rsidRDefault="00EC5140" w:rsidP="00194EE9">
      <w:pPr>
        <w:spacing w:after="1" w:line="276" w:lineRule="auto"/>
        <w:ind w:left="1739" w:right="1671" w:hanging="1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14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«Московский энергетический институт» </w:t>
      </w:r>
    </w:p>
    <w:p w:rsidR="00EC5140" w:rsidRPr="00EC5140" w:rsidRDefault="00194EE9" w:rsidP="00194EE9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811D9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EC5140" w:rsidRPr="00EC514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EC5140" w:rsidRPr="00EC514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EC5140" w:rsidRPr="00EC514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EC5140" w:rsidRPr="00EC5140" w:rsidRDefault="00EC5140" w:rsidP="00194EE9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14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Расчетное задание </w:t>
      </w:r>
    </w:p>
    <w:p w:rsidR="00EC5140" w:rsidRDefault="00EC5140" w:rsidP="00194EE9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 w:rsidRPr="00EC514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по курсу «Компьютерные сети»</w:t>
      </w:r>
    </w:p>
    <w:p w:rsidR="00EC5140" w:rsidRDefault="00194EE9" w:rsidP="00194EE9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EC5140" w:rsidRPr="00EC514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EC5140" w:rsidRPr="00EC514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1B06CE" w:rsidRPr="00EC5140" w:rsidRDefault="001B06CE" w:rsidP="00194EE9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C5140" w:rsidRPr="00EC5140" w:rsidRDefault="00EC5140" w:rsidP="00194EE9">
      <w:pPr>
        <w:spacing w:after="0" w:line="276" w:lineRule="auto"/>
        <w:ind w:left="5664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EC51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Выполнил:</w:t>
      </w:r>
    </w:p>
    <w:p w:rsidR="00EC5140" w:rsidRPr="00EC5140" w:rsidRDefault="00EC5140" w:rsidP="00194EE9">
      <w:pPr>
        <w:spacing w:after="0" w:line="276" w:lineRule="auto"/>
        <w:ind w:left="566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Суханова Яна Андрее</w:t>
      </w:r>
      <w:r w:rsidR="000A040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</w:t>
      </w:r>
    </w:p>
    <w:p w:rsidR="00811D93" w:rsidRDefault="00EC5140" w:rsidP="00194EE9">
      <w:pPr>
        <w:spacing w:after="0" w:line="276" w:lineRule="auto"/>
        <w:ind w:left="566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Группа А-08-19</w:t>
      </w:r>
    </w:p>
    <w:p w:rsidR="00811D93" w:rsidRPr="00EC5140" w:rsidRDefault="00811D93" w:rsidP="00194EE9">
      <w:pPr>
        <w:spacing w:after="0" w:line="276" w:lineRule="auto"/>
        <w:ind w:left="566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Вариант 18</w:t>
      </w:r>
    </w:p>
    <w:p w:rsidR="00EC5140" w:rsidRPr="00EC5140" w:rsidRDefault="00EC5140" w:rsidP="00194EE9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C5140" w:rsidRPr="00EC5140" w:rsidRDefault="00EC5140" w:rsidP="00194EE9">
      <w:pPr>
        <w:spacing w:after="0" w:line="276" w:lineRule="auto"/>
        <w:ind w:left="5664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EC51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Проверил:</w:t>
      </w:r>
    </w:p>
    <w:p w:rsidR="00EC5140" w:rsidRPr="00EC5140" w:rsidRDefault="00EC5140" w:rsidP="00194EE9">
      <w:pPr>
        <w:spacing w:after="0" w:line="276" w:lineRule="auto"/>
        <w:ind w:left="566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C514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Рыбинцев</w:t>
      </w:r>
      <w:proofErr w:type="spellEnd"/>
      <w:r w:rsidRPr="00EC514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Владимир Олегович</w:t>
      </w:r>
    </w:p>
    <w:p w:rsidR="00EC5140" w:rsidRDefault="00EC5140" w:rsidP="00194EE9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14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C514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C514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C514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C514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EC5140" w:rsidRDefault="00EC5140" w:rsidP="00194EE9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C5140" w:rsidRPr="00EC5140" w:rsidRDefault="00EC5140" w:rsidP="00194EE9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14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C514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C514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C514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EC5140" w:rsidRPr="00EC5140" w:rsidRDefault="00EC5140" w:rsidP="00194EE9">
      <w:pPr>
        <w:spacing w:after="155" w:line="276" w:lineRule="auto"/>
        <w:ind w:left="706" w:right="712" w:hanging="1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Москва 2022</w:t>
      </w:r>
      <w:r w:rsidRPr="00EC514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г.</w:t>
      </w:r>
    </w:p>
    <w:p w:rsidR="00EC5140" w:rsidRPr="00EC5140" w:rsidRDefault="00EC5140" w:rsidP="00194EE9">
      <w:pPr>
        <w:spacing w:after="155" w:line="276" w:lineRule="auto"/>
        <w:ind w:left="706" w:right="712" w:hanging="1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1B91"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lastRenderedPageBreak/>
        <w:t xml:space="preserve">Задание по варианту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/>
      </w:r>
    </w:p>
    <w:tbl>
      <w:tblPr>
        <w:tblW w:w="10647" w:type="dxa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1"/>
        <w:gridCol w:w="1985"/>
        <w:gridCol w:w="1842"/>
        <w:gridCol w:w="1701"/>
        <w:gridCol w:w="1700"/>
        <w:gridCol w:w="2148"/>
      </w:tblGrid>
      <w:tr w:rsidR="00EC5140" w:rsidRPr="00EC5140" w:rsidTr="00EC5140">
        <w:trPr>
          <w:trHeight w:val="929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C5140" w:rsidRPr="00EC5140" w:rsidRDefault="00EC5140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C51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Вариант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C5140" w:rsidRPr="00EC5140" w:rsidRDefault="00EC5140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C51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Конфигурация</w:t>
            </w:r>
          </w:p>
          <w:p w:rsidR="00EC5140" w:rsidRPr="00EC5140" w:rsidRDefault="00EC5140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C51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зон</w:t>
            </w:r>
          </w:p>
          <w:p w:rsidR="00EC5140" w:rsidRPr="00EC5140" w:rsidRDefault="00EC5140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C51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подключения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C5140" w:rsidRPr="00EC5140" w:rsidRDefault="00EC5140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C51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Количество точек подключения</w:t>
            </w:r>
          </w:p>
          <w:p w:rsidR="00EC5140" w:rsidRPr="00EC5140" w:rsidRDefault="00EC5140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C51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зонах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C5140" w:rsidRPr="00EC5140" w:rsidRDefault="00EC5140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C51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Количество сотрудников в группах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C5140" w:rsidRPr="00EC5140" w:rsidRDefault="00EC5140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C51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Рост числа сотрудников</w:t>
            </w:r>
          </w:p>
          <w:p w:rsidR="00EC5140" w:rsidRDefault="00EC5140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EC51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 (в каждой группе</w:t>
            </w:r>
            <w:proofErr w:type="gramStart"/>
            <w:r w:rsidRPr="00EC51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),%</w:t>
            </w:r>
            <w:proofErr w:type="gramEnd"/>
          </w:p>
          <w:p w:rsidR="00EC5140" w:rsidRPr="00EC5140" w:rsidRDefault="00EC5140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C5140" w:rsidRPr="00EC5140" w:rsidRDefault="00EC5140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C51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Максимальная стоимость для задания</w:t>
            </w:r>
          </w:p>
          <w:p w:rsidR="00EC5140" w:rsidRPr="00EC5140" w:rsidRDefault="00EC5140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C51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 № 3, (у.е.) </w:t>
            </w:r>
          </w:p>
        </w:tc>
      </w:tr>
      <w:tr w:rsidR="00EC5140" w:rsidRPr="00EC5140" w:rsidTr="00EC5140">
        <w:trPr>
          <w:trHeight w:val="644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C5140" w:rsidRPr="00EC5140" w:rsidRDefault="00EC5140" w:rsidP="00194EE9">
            <w:pPr>
              <w:snapToGri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C5140">
              <w:rPr>
                <w:rFonts w:ascii="Times New Roman" w:hAnsi="Times New Roman" w:cs="Times New Roman"/>
                <w:sz w:val="28"/>
                <w:lang w:val="en-US"/>
              </w:rPr>
              <w:t>08-</w:t>
            </w:r>
            <w:r w:rsidRPr="00EC5140">
              <w:rPr>
                <w:rFonts w:ascii="Times New Roman" w:hAnsi="Times New Roman" w:cs="Times New Roman"/>
                <w:sz w:val="28"/>
              </w:rPr>
              <w:t>18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C5140" w:rsidRPr="00EC5140" w:rsidRDefault="00EC5140" w:rsidP="00194EE9">
            <w:pPr>
              <w:snapToGri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C5140">
              <w:rPr>
                <w:rFonts w:ascii="Times New Roman" w:hAnsi="Times New Roman" w:cs="Times New Roman"/>
                <w:sz w:val="28"/>
                <w:lang w:val="en-US"/>
              </w:rPr>
              <w:t>F1-4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C5140" w:rsidRPr="00EC5140" w:rsidRDefault="00EC5140" w:rsidP="00194EE9">
            <w:pPr>
              <w:snapToGri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C5140">
              <w:rPr>
                <w:rFonts w:ascii="Times New Roman" w:hAnsi="Times New Roman" w:cs="Times New Roman"/>
                <w:sz w:val="28"/>
                <w:lang w:val="en-US"/>
              </w:rPr>
              <w:t>18, 18, 28, 16, 20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C5140" w:rsidRPr="00EC5140" w:rsidRDefault="00EC5140" w:rsidP="00194EE9">
            <w:pPr>
              <w:snapToGri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C5140">
              <w:rPr>
                <w:rFonts w:ascii="Times New Roman" w:hAnsi="Times New Roman" w:cs="Times New Roman"/>
                <w:sz w:val="28"/>
                <w:lang w:val="en-US"/>
              </w:rPr>
              <w:t>26, 16, 19, 15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C5140" w:rsidRPr="00EC5140" w:rsidRDefault="00EC5140" w:rsidP="00194EE9">
            <w:pPr>
              <w:snapToGri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C5140">
              <w:rPr>
                <w:rFonts w:ascii="Times New Roman" w:hAnsi="Times New Roman" w:cs="Times New Roman"/>
                <w:sz w:val="28"/>
                <w:lang w:val="en-US"/>
              </w:rPr>
              <w:t>10</w:t>
            </w:r>
          </w:p>
        </w:tc>
        <w:tc>
          <w:tcPr>
            <w:tcW w:w="2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C5140" w:rsidRPr="00EC5140" w:rsidRDefault="00EC5140" w:rsidP="00194EE9">
            <w:pPr>
              <w:snapToGri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C5140">
              <w:rPr>
                <w:rFonts w:ascii="Times New Roman" w:hAnsi="Times New Roman" w:cs="Times New Roman"/>
                <w:sz w:val="28"/>
                <w:lang w:val="en-US"/>
              </w:rPr>
              <w:t>265</w:t>
            </w:r>
          </w:p>
        </w:tc>
      </w:tr>
    </w:tbl>
    <w:p w:rsidR="00EC5140" w:rsidRPr="00EC5140" w:rsidRDefault="00EC5140" w:rsidP="00194EE9">
      <w:pPr>
        <w:spacing w:after="0" w:line="276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140" w:rsidRPr="00EC5140" w:rsidRDefault="00EC5140" w:rsidP="00194EE9">
      <w:pPr>
        <w:spacing w:after="0" w:line="276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C514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План помещения</w:t>
      </w:r>
      <w:r w:rsidR="00194EE9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</w:t>
      </w:r>
      <w:r w:rsidR="00194EE9" w:rsidRPr="00EC5140">
        <w:rPr>
          <w:rFonts w:ascii="Times New Roman" w:hAnsi="Times New Roman" w:cs="Times New Roman"/>
          <w:sz w:val="28"/>
          <w:lang w:val="en-US"/>
        </w:rPr>
        <w:t>F1-4</w:t>
      </w:r>
      <w:r w:rsidRPr="00EC514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:</w:t>
      </w:r>
    </w:p>
    <w:p w:rsidR="00EC5140" w:rsidRPr="00EC5140" w:rsidRDefault="00EC5140" w:rsidP="00194EE9">
      <w:pPr>
        <w:spacing w:after="0" w:line="276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140" w:rsidRDefault="00EC5140" w:rsidP="00194EE9">
      <w:pPr>
        <w:spacing w:after="0" w:line="276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6A8592E" wp14:editId="43721439">
            <wp:extent cx="5934075" cy="3706765"/>
            <wp:effectExtent l="0" t="0" r="0" b="8255"/>
            <wp:docPr id="19" name="Рисунок 4" descr="C:\Users\fish\Desktop\МЭИ\Расчетное-задание-2018\A-6\F1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ish\Desktop\МЭИ\Расчетное-задание-2018\A-6\F1-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620" cy="371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B91" w:rsidRDefault="00681B91" w:rsidP="00681B91">
      <w:pPr>
        <w:rPr>
          <w:sz w:val="28"/>
          <w:szCs w:val="28"/>
        </w:rPr>
      </w:pPr>
    </w:p>
    <w:p w:rsidR="00681B91" w:rsidRDefault="00681B91" w:rsidP="00681B91">
      <w:pPr>
        <w:rPr>
          <w:sz w:val="28"/>
          <w:szCs w:val="28"/>
        </w:rPr>
      </w:pPr>
    </w:p>
    <w:p w:rsidR="00681B91" w:rsidRDefault="00681B91" w:rsidP="00681B91">
      <w:pPr>
        <w:rPr>
          <w:sz w:val="28"/>
          <w:szCs w:val="28"/>
        </w:rPr>
      </w:pPr>
    </w:p>
    <w:p w:rsidR="00681B91" w:rsidRDefault="00681B91" w:rsidP="00681B91">
      <w:pPr>
        <w:rPr>
          <w:sz w:val="28"/>
          <w:szCs w:val="28"/>
        </w:rPr>
      </w:pPr>
    </w:p>
    <w:p w:rsidR="00681B91" w:rsidRDefault="00681B91" w:rsidP="00681B91">
      <w:pPr>
        <w:rPr>
          <w:sz w:val="28"/>
          <w:szCs w:val="28"/>
        </w:rPr>
      </w:pPr>
    </w:p>
    <w:p w:rsidR="00681B91" w:rsidRDefault="00681B91" w:rsidP="00681B91">
      <w:pPr>
        <w:rPr>
          <w:sz w:val="28"/>
          <w:szCs w:val="28"/>
        </w:rPr>
      </w:pPr>
    </w:p>
    <w:p w:rsidR="00681B91" w:rsidRDefault="00681B91" w:rsidP="00681B91">
      <w:pPr>
        <w:rPr>
          <w:sz w:val="28"/>
          <w:szCs w:val="28"/>
        </w:rPr>
      </w:pPr>
    </w:p>
    <w:p w:rsidR="00681B91" w:rsidRDefault="00681B91" w:rsidP="00681B91">
      <w:pPr>
        <w:rPr>
          <w:sz w:val="28"/>
          <w:szCs w:val="28"/>
        </w:rPr>
      </w:pPr>
    </w:p>
    <w:p w:rsidR="00811D93" w:rsidRPr="00681B91" w:rsidRDefault="00811D93" w:rsidP="00681B91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681B91">
        <w:rPr>
          <w:rFonts w:ascii="Times New Roman" w:hAnsi="Times New Roman" w:cs="Times New Roman"/>
          <w:b/>
          <w:sz w:val="32"/>
          <w:szCs w:val="28"/>
        </w:rPr>
        <w:lastRenderedPageBreak/>
        <w:t>Часть 1. Разработка СКС</w:t>
      </w:r>
    </w:p>
    <w:p w:rsidR="00811D93" w:rsidRPr="00811D93" w:rsidRDefault="00811D93" w:rsidP="00194EE9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811D93">
        <w:rPr>
          <w:rFonts w:ascii="Times New Roman" w:hAnsi="Times New Roman" w:cs="Times New Roman"/>
          <w:b/>
          <w:sz w:val="28"/>
          <w:szCs w:val="28"/>
        </w:rPr>
        <w:t>Задание:</w:t>
      </w:r>
    </w:p>
    <w:p w:rsidR="00811D93" w:rsidRPr="00811D93" w:rsidRDefault="00811D93" w:rsidP="00194EE9">
      <w:pPr>
        <w:spacing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11D93">
        <w:rPr>
          <w:rFonts w:ascii="Times New Roman" w:hAnsi="Times New Roman" w:cs="Times New Roman"/>
          <w:sz w:val="28"/>
          <w:szCs w:val="28"/>
        </w:rPr>
        <w:t xml:space="preserve">В соответствии с вариантом задания разработать проект СКС. </w:t>
      </w:r>
    </w:p>
    <w:p w:rsidR="00811D93" w:rsidRPr="00811D93" w:rsidRDefault="00811D93" w:rsidP="00194EE9">
      <w:pPr>
        <w:spacing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11D93">
        <w:rPr>
          <w:rFonts w:ascii="Times New Roman" w:hAnsi="Times New Roman" w:cs="Times New Roman"/>
          <w:sz w:val="28"/>
          <w:szCs w:val="28"/>
        </w:rPr>
        <w:t xml:space="preserve">Кабельные каналы внутри зон подключения располагать строго вдоль внутренних границ соответствующей зоны. Ограничений на расположение кабельных каналов вне зон подключения нет. Конфигурации зон подключения приведены в Приложении 2. </w:t>
      </w:r>
    </w:p>
    <w:p w:rsidR="00811D93" w:rsidRPr="00811D93" w:rsidRDefault="00811D93" w:rsidP="00194EE9">
      <w:pPr>
        <w:spacing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11D93">
        <w:rPr>
          <w:rFonts w:ascii="Times New Roman" w:hAnsi="Times New Roman" w:cs="Times New Roman"/>
          <w:sz w:val="28"/>
          <w:szCs w:val="28"/>
        </w:rPr>
        <w:t>Результатом проектирования является:</w:t>
      </w:r>
    </w:p>
    <w:p w:rsidR="00811D93" w:rsidRPr="00811D93" w:rsidRDefault="00811D93" w:rsidP="00194EE9">
      <w:pPr>
        <w:numPr>
          <w:ilvl w:val="0"/>
          <w:numId w:val="2"/>
        </w:num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1D93">
        <w:rPr>
          <w:rFonts w:ascii="Times New Roman" w:hAnsi="Times New Roman" w:cs="Times New Roman"/>
          <w:sz w:val="28"/>
          <w:szCs w:val="28"/>
        </w:rPr>
        <w:t xml:space="preserve">Выбор мест расположения двух центров коммутации, в которых будут установлены коммутационные панели и оборудование (центры коммутации обозначаются </w:t>
      </w:r>
      <w:r w:rsidRPr="00811D9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11D9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11D93">
        <w:rPr>
          <w:rFonts w:ascii="Times New Roman" w:hAnsi="Times New Roman" w:cs="Times New Roman"/>
          <w:sz w:val="28"/>
          <w:szCs w:val="28"/>
        </w:rPr>
        <w:t>и  В</w:t>
      </w:r>
      <w:proofErr w:type="gramEnd"/>
      <w:r w:rsidRPr="00811D93">
        <w:rPr>
          <w:rFonts w:ascii="Times New Roman" w:hAnsi="Times New Roman" w:cs="Times New Roman"/>
          <w:sz w:val="28"/>
          <w:szCs w:val="28"/>
        </w:rPr>
        <w:t xml:space="preserve">).  </w:t>
      </w:r>
    </w:p>
    <w:p w:rsidR="00811D93" w:rsidRPr="00811D93" w:rsidRDefault="00811D93" w:rsidP="00194EE9">
      <w:pPr>
        <w:numPr>
          <w:ilvl w:val="0"/>
          <w:numId w:val="2"/>
        </w:num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1D93">
        <w:rPr>
          <w:rFonts w:ascii="Times New Roman" w:hAnsi="Times New Roman" w:cs="Times New Roman"/>
          <w:sz w:val="28"/>
          <w:szCs w:val="28"/>
        </w:rPr>
        <w:t xml:space="preserve">Определение числа коммутационных панелей (24 порта </w:t>
      </w:r>
      <w:r w:rsidRPr="00811D93">
        <w:rPr>
          <w:rFonts w:ascii="Times New Roman" w:hAnsi="Times New Roman" w:cs="Times New Roman"/>
          <w:sz w:val="28"/>
          <w:szCs w:val="28"/>
          <w:lang w:val="en-US"/>
        </w:rPr>
        <w:t>RJ</w:t>
      </w:r>
      <w:r w:rsidRPr="00811D93">
        <w:rPr>
          <w:rFonts w:ascii="Times New Roman" w:hAnsi="Times New Roman" w:cs="Times New Roman"/>
          <w:sz w:val="28"/>
          <w:szCs w:val="28"/>
        </w:rPr>
        <w:t xml:space="preserve">45 на панель) в </w:t>
      </w:r>
      <w:proofErr w:type="gramStart"/>
      <w:r w:rsidRPr="00811D93">
        <w:rPr>
          <w:rFonts w:ascii="Times New Roman" w:hAnsi="Times New Roman" w:cs="Times New Roman"/>
          <w:sz w:val="28"/>
          <w:szCs w:val="28"/>
        </w:rPr>
        <w:t>каждом  центре</w:t>
      </w:r>
      <w:proofErr w:type="gramEnd"/>
      <w:r w:rsidRPr="00811D93">
        <w:rPr>
          <w:rFonts w:ascii="Times New Roman" w:hAnsi="Times New Roman" w:cs="Times New Roman"/>
          <w:sz w:val="28"/>
          <w:szCs w:val="28"/>
        </w:rPr>
        <w:t xml:space="preserve"> коммутации и присвоение им идентификаторов (</w:t>
      </w:r>
      <w:r w:rsidRPr="00811D9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11D93">
        <w:rPr>
          <w:rFonts w:ascii="Times New Roman" w:hAnsi="Times New Roman" w:cs="Times New Roman"/>
          <w:sz w:val="28"/>
          <w:szCs w:val="28"/>
        </w:rPr>
        <w:t xml:space="preserve">01, </w:t>
      </w:r>
      <w:r w:rsidRPr="00811D9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11D93">
        <w:rPr>
          <w:rFonts w:ascii="Times New Roman" w:hAnsi="Times New Roman" w:cs="Times New Roman"/>
          <w:sz w:val="28"/>
          <w:szCs w:val="28"/>
        </w:rPr>
        <w:t xml:space="preserve">02, </w:t>
      </w:r>
      <w:r w:rsidRPr="00811D9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11D93">
        <w:rPr>
          <w:rFonts w:ascii="Times New Roman" w:hAnsi="Times New Roman" w:cs="Times New Roman"/>
          <w:sz w:val="28"/>
          <w:szCs w:val="28"/>
        </w:rPr>
        <w:t xml:space="preserve">03, </w:t>
      </w:r>
      <w:r w:rsidRPr="00811D93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811D93">
        <w:rPr>
          <w:rFonts w:ascii="Times New Roman" w:hAnsi="Times New Roman" w:cs="Times New Roman"/>
          <w:sz w:val="28"/>
          <w:szCs w:val="28"/>
        </w:rPr>
        <w:t>01, В02 и т. д.).</w:t>
      </w:r>
    </w:p>
    <w:p w:rsidR="00811D93" w:rsidRPr="00811D93" w:rsidRDefault="00811D93" w:rsidP="00194EE9">
      <w:pPr>
        <w:numPr>
          <w:ilvl w:val="0"/>
          <w:numId w:val="2"/>
        </w:num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1D93">
        <w:rPr>
          <w:rFonts w:ascii="Times New Roman" w:hAnsi="Times New Roman" w:cs="Times New Roman"/>
          <w:sz w:val="28"/>
          <w:szCs w:val="28"/>
        </w:rPr>
        <w:t xml:space="preserve">Изображение точек подключения (розеток </w:t>
      </w:r>
      <w:r w:rsidRPr="00811D93">
        <w:rPr>
          <w:rFonts w:ascii="Times New Roman" w:hAnsi="Times New Roman" w:cs="Times New Roman"/>
          <w:sz w:val="28"/>
          <w:szCs w:val="28"/>
          <w:lang w:val="en-US"/>
        </w:rPr>
        <w:t>RJ</w:t>
      </w:r>
      <w:r w:rsidRPr="00811D93">
        <w:rPr>
          <w:rFonts w:ascii="Times New Roman" w:hAnsi="Times New Roman" w:cs="Times New Roman"/>
          <w:sz w:val="28"/>
          <w:szCs w:val="28"/>
        </w:rPr>
        <w:t xml:space="preserve">45) в соответствующих зонах подключения, и присвоение им идентификаторов. Идентификатор розетки состоит из буквы </w:t>
      </w:r>
      <w:r w:rsidRPr="00811D9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11D93">
        <w:rPr>
          <w:rFonts w:ascii="Times New Roman" w:hAnsi="Times New Roman" w:cs="Times New Roman"/>
          <w:sz w:val="28"/>
          <w:szCs w:val="28"/>
        </w:rPr>
        <w:t xml:space="preserve"> (</w:t>
      </w:r>
      <w:r w:rsidRPr="00811D93"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Pr="00811D93">
        <w:rPr>
          <w:rFonts w:ascii="Times New Roman" w:hAnsi="Times New Roman" w:cs="Times New Roman"/>
          <w:sz w:val="28"/>
          <w:szCs w:val="28"/>
        </w:rPr>
        <w:t xml:space="preserve">), идентификатора зоны подключения и номера розетки в этой зоне, т.е., например, идентификатор </w:t>
      </w:r>
      <w:r w:rsidRPr="00811D9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11D93">
        <w:rPr>
          <w:rFonts w:ascii="Times New Roman" w:hAnsi="Times New Roman" w:cs="Times New Roman"/>
          <w:sz w:val="28"/>
          <w:szCs w:val="28"/>
        </w:rPr>
        <w:t xml:space="preserve">-03-10 означает, что данная розетка </w:t>
      </w:r>
      <w:r w:rsidRPr="00811D93">
        <w:rPr>
          <w:rFonts w:ascii="Times New Roman" w:hAnsi="Times New Roman" w:cs="Times New Roman"/>
          <w:sz w:val="28"/>
          <w:szCs w:val="28"/>
          <w:lang w:val="en-US"/>
        </w:rPr>
        <w:t>RJ</w:t>
      </w:r>
      <w:r w:rsidRPr="00811D93">
        <w:rPr>
          <w:rFonts w:ascii="Times New Roman" w:hAnsi="Times New Roman" w:cs="Times New Roman"/>
          <w:sz w:val="28"/>
          <w:szCs w:val="28"/>
        </w:rPr>
        <w:t xml:space="preserve">45 находится в зоне подключения 3 и имеет порядковый номер 10. Розетки </w:t>
      </w:r>
      <w:r w:rsidRPr="00811D93">
        <w:rPr>
          <w:rFonts w:ascii="Times New Roman" w:hAnsi="Times New Roman" w:cs="Times New Roman"/>
          <w:sz w:val="28"/>
          <w:szCs w:val="28"/>
          <w:lang w:val="en-US"/>
        </w:rPr>
        <w:t>RJ</w:t>
      </w:r>
      <w:r w:rsidRPr="00811D93">
        <w:rPr>
          <w:rFonts w:ascii="Times New Roman" w:hAnsi="Times New Roman" w:cs="Times New Roman"/>
          <w:sz w:val="28"/>
          <w:szCs w:val="28"/>
        </w:rPr>
        <w:t>45 внутри каждой зоны подключения размещаются равномерно по периметру зоны. Пример изображения приведен на Рис. 1</w:t>
      </w:r>
    </w:p>
    <w:p w:rsidR="00811D93" w:rsidRPr="00811D93" w:rsidRDefault="00811D93" w:rsidP="00194EE9">
      <w:pPr>
        <w:numPr>
          <w:ilvl w:val="0"/>
          <w:numId w:val="2"/>
        </w:num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1D93">
        <w:rPr>
          <w:rFonts w:ascii="Times New Roman" w:hAnsi="Times New Roman" w:cs="Times New Roman"/>
          <w:sz w:val="28"/>
          <w:szCs w:val="28"/>
        </w:rPr>
        <w:t xml:space="preserve">Заполнение таблицы статических соединений СКС. Статическим соединением является соединение точки подключения (розетки </w:t>
      </w:r>
      <w:r w:rsidRPr="00811D93">
        <w:rPr>
          <w:rFonts w:ascii="Times New Roman" w:hAnsi="Times New Roman" w:cs="Times New Roman"/>
          <w:sz w:val="28"/>
          <w:szCs w:val="28"/>
          <w:lang w:val="en-US"/>
        </w:rPr>
        <w:t>RJ</w:t>
      </w:r>
      <w:r w:rsidRPr="00811D93">
        <w:rPr>
          <w:rFonts w:ascii="Times New Roman" w:hAnsi="Times New Roman" w:cs="Times New Roman"/>
          <w:sz w:val="28"/>
          <w:szCs w:val="28"/>
        </w:rPr>
        <w:t xml:space="preserve">45) с портом коммутационной панели. Идентификатор порта коммутационной панели состоит из буквы </w:t>
      </w:r>
      <w:r w:rsidRPr="00811D9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811D93">
        <w:rPr>
          <w:rFonts w:ascii="Times New Roman" w:hAnsi="Times New Roman" w:cs="Times New Roman"/>
          <w:sz w:val="28"/>
          <w:szCs w:val="28"/>
        </w:rPr>
        <w:t xml:space="preserve"> (</w:t>
      </w:r>
      <w:r w:rsidRPr="00811D93">
        <w:rPr>
          <w:rFonts w:ascii="Times New Roman" w:hAnsi="Times New Roman" w:cs="Times New Roman"/>
          <w:sz w:val="28"/>
          <w:szCs w:val="28"/>
          <w:lang w:val="en-US"/>
        </w:rPr>
        <w:t>Panel</w:t>
      </w:r>
      <w:r w:rsidRPr="00811D93">
        <w:rPr>
          <w:rFonts w:ascii="Times New Roman" w:hAnsi="Times New Roman" w:cs="Times New Roman"/>
          <w:sz w:val="28"/>
          <w:szCs w:val="28"/>
        </w:rPr>
        <w:t xml:space="preserve">), идентификатора коммутационной панели и номера порта на этой панели, т.е. идентификатор </w:t>
      </w:r>
      <w:r w:rsidRPr="00811D9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811D93">
        <w:rPr>
          <w:rFonts w:ascii="Times New Roman" w:hAnsi="Times New Roman" w:cs="Times New Roman"/>
          <w:sz w:val="28"/>
          <w:szCs w:val="28"/>
        </w:rPr>
        <w:t>-</w:t>
      </w:r>
      <w:r w:rsidRPr="00811D9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11D93">
        <w:rPr>
          <w:rFonts w:ascii="Times New Roman" w:hAnsi="Times New Roman" w:cs="Times New Roman"/>
          <w:sz w:val="28"/>
          <w:szCs w:val="28"/>
        </w:rPr>
        <w:t xml:space="preserve">03-10 обозначает порт 10 на коммутационной панели 03 в центре коммутации А.  Длина каждого соединения определяется приближенно (с точностью до 1-го метра) исходя из размеров зон подключения, указанных в задании, и должна быть увеличена на 3 метра (учет прокладки кабеля по вертикали). </w:t>
      </w:r>
    </w:p>
    <w:p w:rsidR="006459F3" w:rsidRDefault="006459F3" w:rsidP="00194EE9">
      <w:pPr>
        <w:spacing w:line="276" w:lineRule="auto"/>
      </w:pPr>
    </w:p>
    <w:p w:rsidR="00811D93" w:rsidRPr="00811D93" w:rsidRDefault="00811D93" w:rsidP="00194EE9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811D93">
        <w:rPr>
          <w:rFonts w:ascii="Times New Roman" w:hAnsi="Times New Roman" w:cs="Times New Roman"/>
          <w:b/>
          <w:sz w:val="28"/>
          <w:szCs w:val="28"/>
        </w:rPr>
        <w:t>Выполнение:</w:t>
      </w:r>
    </w:p>
    <w:p w:rsidR="00194EE9" w:rsidRDefault="00194EE9" w:rsidP="00194EE9">
      <w:pPr>
        <w:spacing w:after="0" w:line="276" w:lineRule="auto"/>
        <w:ind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расположения центра коммутации А выберем зону 3, а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зону 4.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У первого коммутационного центра будет 3 коммутационной панели </w:t>
      </w:r>
      <w:r w:rsidR="00FB2B3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 24 портами </w:t>
      </w:r>
      <w:r w:rsidR="00FB2B3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RJ</w:t>
      </w:r>
      <w:r w:rsidR="00FB2B37" w:rsidRPr="00FB2B37">
        <w:rPr>
          <w:rFonts w:ascii="Times New Roman" w:eastAsia="Times New Roman" w:hAnsi="Times New Roman" w:cs="Times New Roman"/>
          <w:sz w:val="28"/>
          <w:szCs w:val="24"/>
          <w:lang w:eastAsia="ru-RU"/>
        </w:rPr>
        <w:t>45</w:t>
      </w:r>
      <w:r w:rsidR="00FB2B3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на панель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– А01, А02</w:t>
      </w:r>
      <w:r w:rsidRPr="00194EE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А03, а у второго возьмем 2</w:t>
      </w:r>
      <w:r w:rsidR="00FB2B3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панели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lastRenderedPageBreak/>
        <w:t>B</w:t>
      </w:r>
      <w:r w:rsidRPr="00194EE9">
        <w:rPr>
          <w:rFonts w:ascii="Times New Roman" w:eastAsia="Times New Roman" w:hAnsi="Times New Roman" w:cs="Times New Roman"/>
          <w:sz w:val="28"/>
          <w:szCs w:val="24"/>
          <w:lang w:eastAsia="ru-RU"/>
        </w:rPr>
        <w:t>01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B</w:t>
      </w:r>
      <w:r w:rsidRPr="00194EE9">
        <w:rPr>
          <w:rFonts w:ascii="Times New Roman" w:eastAsia="Times New Roman" w:hAnsi="Times New Roman" w:cs="Times New Roman"/>
          <w:sz w:val="28"/>
          <w:szCs w:val="24"/>
          <w:lang w:eastAsia="ru-RU"/>
        </w:rPr>
        <w:t>02.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 зоне 1 будет 16 розеток, в зоне 2 – 18, в зоне 3 – 20, в зоне 4 – 18, а в зоне 5 – 28 розеток.</w:t>
      </w:r>
    </w:p>
    <w:p w:rsidR="00811D93" w:rsidRDefault="00811D93" w:rsidP="00194EE9">
      <w:pPr>
        <w:spacing w:after="0" w:line="276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1D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Построенн</w:t>
      </w:r>
      <w:r w:rsidR="00FB2B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ая СКС представлена на Рис. 1. </w:t>
      </w:r>
    </w:p>
    <w:p w:rsidR="00194EE9" w:rsidRDefault="00194EE9" w:rsidP="00D14DE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76E07" w:rsidRDefault="00276E07" w:rsidP="00D14DE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430749" cy="6174587"/>
            <wp:effectExtent l="4445" t="0" r="0" b="0"/>
            <wp:docPr id="3" name="Рисунок 3" descr="https://sun9-45.userapi.com/impg/jbSgk2n2UbnsjHW6b4WT_1ZWfS1Qgb6u3PnKRQ/cETLYFKckG4.jpg?size=810x1080&amp;quality=95&amp;sign=9339315bb93c7a0c1a2ef79433b61c6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45.userapi.com/impg/jbSgk2n2UbnsjHW6b4WT_1ZWfS1Qgb6u3PnKRQ/cETLYFKckG4.jpg?size=810x1080&amp;quality=95&amp;sign=9339315bb93c7a0c1a2ef79433b61c6d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8" t="2251" r="9039" b="7413"/>
                    <a:stretch/>
                  </pic:blipFill>
                  <pic:spPr bwMode="auto">
                    <a:xfrm rot="16200000">
                      <a:off x="0" y="0"/>
                      <a:ext cx="4441618" cy="618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DE3" w:rsidRPr="00811D93" w:rsidRDefault="00D14DE3" w:rsidP="00D14DE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11D93" w:rsidRDefault="00811D93" w:rsidP="00194EE9">
      <w:pPr>
        <w:spacing w:after="0" w:line="276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D14DE3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Рис.1. Построенная СКС</w:t>
      </w:r>
    </w:p>
    <w:p w:rsidR="00D14DE3" w:rsidRDefault="00D14DE3" w:rsidP="00D14DE3">
      <w:pPr>
        <w:spacing w:after="0" w:line="276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11D93" w:rsidRDefault="00D14DE3" w:rsidP="00D14DE3">
      <w:pPr>
        <w:spacing w:after="0" w:line="276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Описание статических соединений приведены </w:t>
      </w:r>
      <w:r w:rsidRPr="00811D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Таблице 1.</w:t>
      </w:r>
    </w:p>
    <w:p w:rsidR="00D14DE3" w:rsidRPr="00D14DE3" w:rsidRDefault="00D14DE3" w:rsidP="00D14DE3">
      <w:pPr>
        <w:spacing w:after="0" w:line="276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11D93" w:rsidRPr="00811D93" w:rsidRDefault="00811D93" w:rsidP="00194EE9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1D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1.</w:t>
      </w:r>
    </w:p>
    <w:p w:rsidR="00811D93" w:rsidRPr="00811D93" w:rsidRDefault="00811D93" w:rsidP="00194EE9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1D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статистических соединений</w:t>
      </w:r>
    </w:p>
    <w:p w:rsidR="00811D93" w:rsidRPr="000A040F" w:rsidRDefault="00811D93" w:rsidP="00194EE9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1459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6"/>
        <w:gridCol w:w="2897"/>
        <w:gridCol w:w="2552"/>
        <w:gridCol w:w="2268"/>
        <w:gridCol w:w="2552"/>
        <w:gridCol w:w="345"/>
        <w:gridCol w:w="2207"/>
      </w:tblGrid>
      <w:tr w:rsidR="00811D93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№ соединения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Идентификатор 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Идентификатор 2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Длина, м</w:t>
            </w:r>
          </w:p>
        </w:tc>
      </w:tr>
      <w:tr w:rsidR="00811D93" w:rsidRPr="000A040F" w:rsidTr="008B690A">
        <w:trPr>
          <w:gridAfter w:val="3"/>
          <w:wAfter w:w="5104" w:type="dxa"/>
        </w:trPr>
        <w:tc>
          <w:tcPr>
            <w:tcW w:w="94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Соединения зоны подключения 1</w:t>
            </w:r>
          </w:p>
        </w:tc>
      </w:tr>
      <w:tr w:rsidR="00811D93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S1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S-01-01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P-A01-01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277708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41</w:t>
            </w:r>
          </w:p>
        </w:tc>
      </w:tr>
      <w:tr w:rsidR="00811D93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S2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S-01-02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P-A01-02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277708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37</w:t>
            </w:r>
          </w:p>
        </w:tc>
      </w:tr>
      <w:tr w:rsidR="00811D93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S3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S-01-03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P-A01-03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277708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32</w:t>
            </w:r>
          </w:p>
        </w:tc>
      </w:tr>
      <w:tr w:rsidR="00811D93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S4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S-01-04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P-A01-04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277708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</w:t>
            </w:r>
          </w:p>
        </w:tc>
      </w:tr>
      <w:tr w:rsidR="00811D93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S5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S-01-05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P-A01-05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277708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</w:t>
            </w:r>
          </w:p>
        </w:tc>
      </w:tr>
      <w:tr w:rsidR="00811D93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S6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S-01-06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P-A01-06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277708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</w:tc>
      </w:tr>
      <w:tr w:rsidR="00811D93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S7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S-01-07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P-A01-07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AC2BFD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</w:tc>
      </w:tr>
      <w:tr w:rsidR="00811D93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S8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S-01-08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P-A01-08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AC2BFD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</w:tr>
      <w:tr w:rsidR="00811D93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S9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S-01-09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P-A01-09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AC2BFD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</w:tr>
      <w:tr w:rsidR="00811D93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S10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S-01-10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P-A01-10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AC2BFD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</w:tc>
      </w:tr>
      <w:tr w:rsidR="00811D93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S11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S-01-11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P-A01-11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AC2BFD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</w:p>
        </w:tc>
      </w:tr>
      <w:tr w:rsidR="00811D93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S12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S-01-12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P-A01-12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AC2BFD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</w:t>
            </w:r>
          </w:p>
        </w:tc>
      </w:tr>
      <w:tr w:rsidR="00811D93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S13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S-01-13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P-A01-13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AC2BFD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26</w:t>
            </w:r>
          </w:p>
        </w:tc>
      </w:tr>
      <w:tr w:rsidR="00811D93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S14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S-01-14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P-A01-14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AC2BFD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</w:t>
            </w:r>
          </w:p>
        </w:tc>
      </w:tr>
      <w:tr w:rsidR="00811D93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S15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S-01-15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P-A01-15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AC2BFD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35</w:t>
            </w:r>
          </w:p>
        </w:tc>
      </w:tr>
      <w:tr w:rsidR="00811D93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S16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S-01-16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811D93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P-A01-16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1D93" w:rsidRPr="000A040F" w:rsidRDefault="00AC2BFD" w:rsidP="00194EE9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42</w:t>
            </w:r>
          </w:p>
        </w:tc>
      </w:tr>
      <w:tr w:rsidR="005A0412" w:rsidRPr="000A040F" w:rsidTr="008B690A">
        <w:trPr>
          <w:gridAfter w:val="3"/>
          <w:wAfter w:w="5104" w:type="dxa"/>
        </w:trPr>
        <w:tc>
          <w:tcPr>
            <w:tcW w:w="94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5A0412" w:rsidRPr="000A040F" w:rsidRDefault="005A0412" w:rsidP="005A0412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Соединения зоны подключения 2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S17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S-02-01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pStyle w:val="a3"/>
              <w:spacing w:before="0" w:beforeAutospacing="0" w:after="0" w:afterAutospacing="0"/>
              <w:jc w:val="center"/>
            </w:pPr>
            <w:r w:rsidRPr="000A040F">
              <w:rPr>
                <w:color w:val="000000"/>
              </w:rPr>
              <w:t>P-A01-17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D14DE3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46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S18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S-02-02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pStyle w:val="a3"/>
              <w:spacing w:before="0" w:beforeAutospacing="0" w:after="0" w:afterAutospacing="0"/>
              <w:jc w:val="center"/>
            </w:pPr>
            <w:r w:rsidRPr="000A040F">
              <w:rPr>
                <w:color w:val="000000"/>
              </w:rPr>
              <w:t>P-A01-18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D14DE3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43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S19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S-02-03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pStyle w:val="a3"/>
              <w:spacing w:before="0" w:beforeAutospacing="0" w:after="0" w:afterAutospacing="0"/>
              <w:jc w:val="center"/>
            </w:pPr>
            <w:r w:rsidRPr="000A040F">
              <w:rPr>
                <w:color w:val="000000"/>
              </w:rPr>
              <w:t>P-A01-19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D14DE3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38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S20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S-02-04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pStyle w:val="a3"/>
              <w:spacing w:before="0" w:beforeAutospacing="0" w:after="0" w:afterAutospacing="0"/>
              <w:jc w:val="center"/>
            </w:pPr>
            <w:r w:rsidRPr="000A040F">
              <w:rPr>
                <w:color w:val="000000"/>
              </w:rPr>
              <w:t>P-A01-20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D14DE3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33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S21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S-02-05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pStyle w:val="a3"/>
              <w:spacing w:before="0" w:beforeAutospacing="0" w:after="0" w:afterAutospacing="0"/>
              <w:jc w:val="center"/>
            </w:pPr>
            <w:r w:rsidRPr="000A040F">
              <w:rPr>
                <w:color w:val="000000"/>
              </w:rPr>
              <w:t>P-A01-21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F52F54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28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S22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S-02-06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pStyle w:val="a3"/>
              <w:spacing w:before="0" w:beforeAutospacing="0" w:after="0" w:afterAutospacing="0"/>
              <w:jc w:val="center"/>
            </w:pPr>
            <w:r w:rsidRPr="000A040F">
              <w:rPr>
                <w:color w:val="000000"/>
              </w:rPr>
              <w:t>P-A01-22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F52F54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S23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S-02-07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pStyle w:val="a3"/>
              <w:spacing w:before="0" w:beforeAutospacing="0" w:after="0" w:afterAutospacing="0"/>
              <w:jc w:val="center"/>
            </w:pPr>
            <w:r w:rsidRPr="000A040F">
              <w:rPr>
                <w:color w:val="000000"/>
              </w:rPr>
              <w:t>P-A01-23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F52F54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S24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S-02-08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pStyle w:val="a3"/>
              <w:spacing w:before="0" w:beforeAutospacing="0" w:after="0" w:afterAutospacing="0"/>
              <w:jc w:val="center"/>
            </w:pPr>
            <w:r w:rsidRPr="000A040F">
              <w:rPr>
                <w:color w:val="000000"/>
              </w:rPr>
              <w:t>P-A01-24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F52F54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</w:tc>
      </w:tr>
      <w:tr w:rsidR="0012291D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S25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S-02-09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8B690A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P-A02-01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F52F54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</w:tr>
      <w:tr w:rsidR="0012291D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S26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S-02-10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8B690A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P-A02-02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F52F54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S27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S-02-11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pStyle w:val="a3"/>
              <w:spacing w:before="0" w:beforeAutospacing="0" w:after="0" w:afterAutospacing="0"/>
              <w:jc w:val="center"/>
            </w:pPr>
            <w:r w:rsidRPr="000A040F">
              <w:rPr>
                <w:color w:val="000000"/>
              </w:rPr>
              <w:t>P-A02-03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F52F54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S28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S-02-12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pStyle w:val="a3"/>
              <w:spacing w:before="0" w:beforeAutospacing="0" w:after="0" w:afterAutospacing="0"/>
              <w:jc w:val="center"/>
            </w:pPr>
            <w:r w:rsidRPr="000A040F">
              <w:rPr>
                <w:color w:val="000000"/>
              </w:rPr>
              <w:t>P-A02-04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F52F54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S29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S-02-13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pStyle w:val="a3"/>
              <w:spacing w:before="0" w:beforeAutospacing="0" w:after="0" w:afterAutospacing="0"/>
              <w:jc w:val="center"/>
            </w:pPr>
            <w:r w:rsidRPr="000A040F">
              <w:rPr>
                <w:color w:val="000000"/>
              </w:rPr>
              <w:t>P-A02-05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F52F54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S30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S-02-14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pStyle w:val="a3"/>
              <w:spacing w:before="0" w:beforeAutospacing="0" w:after="0" w:afterAutospacing="0"/>
              <w:jc w:val="center"/>
            </w:pPr>
            <w:r w:rsidRPr="000A040F">
              <w:rPr>
                <w:color w:val="000000"/>
              </w:rPr>
              <w:t>P-A02-06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F52F54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</w:t>
            </w:r>
          </w:p>
        </w:tc>
      </w:tr>
      <w:tr w:rsidR="008B690A" w:rsidRPr="000A040F" w:rsidTr="008B690A">
        <w:trPr>
          <w:gridAfter w:val="3"/>
          <w:wAfter w:w="5104" w:type="dxa"/>
          <w:trHeight w:val="33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S31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S-02-15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pStyle w:val="a3"/>
              <w:spacing w:before="0" w:beforeAutospacing="0" w:after="0" w:afterAutospacing="0"/>
              <w:jc w:val="center"/>
            </w:pPr>
            <w:r w:rsidRPr="000A040F">
              <w:rPr>
                <w:color w:val="000000"/>
              </w:rPr>
              <w:t>P-A02-07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F52F54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29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S32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S-02-16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pStyle w:val="a3"/>
              <w:spacing w:before="0" w:beforeAutospacing="0" w:after="0" w:afterAutospacing="0"/>
              <w:jc w:val="center"/>
            </w:pPr>
            <w:r w:rsidRPr="000A040F">
              <w:rPr>
                <w:color w:val="000000"/>
              </w:rPr>
              <w:t>P-A02-08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F52F54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34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S33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S-02-17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pStyle w:val="a3"/>
              <w:spacing w:before="0" w:beforeAutospacing="0" w:after="0" w:afterAutospacing="0"/>
              <w:jc w:val="center"/>
            </w:pPr>
            <w:r w:rsidRPr="000A040F">
              <w:rPr>
                <w:color w:val="000000"/>
              </w:rPr>
              <w:t>P-A02-09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F52F54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39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S34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S-02-18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pStyle w:val="a3"/>
              <w:spacing w:before="0" w:beforeAutospacing="0" w:after="0" w:afterAutospacing="0"/>
              <w:jc w:val="center"/>
            </w:pPr>
            <w:r w:rsidRPr="000A040F">
              <w:rPr>
                <w:color w:val="000000"/>
              </w:rPr>
              <w:t>P-A02-10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F52F54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42</w:t>
            </w:r>
          </w:p>
        </w:tc>
      </w:tr>
      <w:tr w:rsidR="0012291D" w:rsidRPr="000A040F" w:rsidTr="008B690A">
        <w:trPr>
          <w:gridAfter w:val="1"/>
          <w:wAfter w:w="2207" w:type="dxa"/>
        </w:trPr>
        <w:tc>
          <w:tcPr>
            <w:tcW w:w="94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Соединения зоны подключения 3</w:t>
            </w:r>
          </w:p>
        </w:tc>
        <w:tc>
          <w:tcPr>
            <w:tcW w:w="2897" w:type="dxa"/>
            <w:gridSpan w:val="2"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S-02-19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S35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S-03-01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pStyle w:val="a3"/>
              <w:spacing w:before="0" w:beforeAutospacing="0" w:after="0" w:afterAutospacing="0"/>
              <w:jc w:val="center"/>
            </w:pPr>
            <w:r w:rsidRPr="000A040F">
              <w:rPr>
                <w:color w:val="000000"/>
              </w:rPr>
              <w:t>P-A02-11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277708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S36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S-03-02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pStyle w:val="a3"/>
              <w:spacing w:before="0" w:beforeAutospacing="0" w:after="0" w:afterAutospacing="0"/>
              <w:jc w:val="center"/>
            </w:pPr>
            <w:r w:rsidRPr="000A040F">
              <w:rPr>
                <w:color w:val="000000"/>
              </w:rPr>
              <w:t>P-A02-12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277708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S37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S-03-03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pStyle w:val="a3"/>
              <w:spacing w:before="0" w:beforeAutospacing="0" w:after="0" w:afterAutospacing="0"/>
              <w:jc w:val="center"/>
            </w:pPr>
            <w:r w:rsidRPr="000A040F">
              <w:rPr>
                <w:color w:val="000000"/>
              </w:rPr>
              <w:t>P-A02-13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277708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S38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S-03-04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pStyle w:val="a3"/>
              <w:spacing w:before="0" w:beforeAutospacing="0" w:after="0" w:afterAutospacing="0"/>
              <w:jc w:val="center"/>
            </w:pPr>
            <w:r w:rsidRPr="000A040F">
              <w:rPr>
                <w:color w:val="000000"/>
              </w:rPr>
              <w:t>P-A02-14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277708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S39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S-03-05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pStyle w:val="a3"/>
              <w:spacing w:before="0" w:beforeAutospacing="0" w:after="0" w:afterAutospacing="0"/>
              <w:jc w:val="center"/>
            </w:pPr>
            <w:r w:rsidRPr="000A040F">
              <w:rPr>
                <w:color w:val="000000"/>
              </w:rPr>
              <w:t>P-A02-15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277708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S40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S-03-06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pStyle w:val="a3"/>
              <w:spacing w:before="0" w:beforeAutospacing="0" w:after="0" w:afterAutospacing="0"/>
              <w:jc w:val="center"/>
            </w:pPr>
            <w:r w:rsidRPr="000A040F">
              <w:rPr>
                <w:color w:val="000000"/>
              </w:rPr>
              <w:t>P-A02-16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277708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26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S41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S-03-07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pStyle w:val="a3"/>
              <w:spacing w:before="0" w:beforeAutospacing="0" w:after="0" w:afterAutospacing="0"/>
              <w:jc w:val="center"/>
            </w:pPr>
            <w:r w:rsidRPr="000A040F">
              <w:rPr>
                <w:color w:val="000000"/>
              </w:rPr>
              <w:t>P-A02-17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277708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S42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S-03-08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pStyle w:val="a3"/>
              <w:spacing w:before="0" w:beforeAutospacing="0" w:after="0" w:afterAutospacing="0"/>
              <w:jc w:val="center"/>
            </w:pPr>
            <w:r w:rsidRPr="000A040F">
              <w:rPr>
                <w:color w:val="000000"/>
              </w:rPr>
              <w:t>P-A02-18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277708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34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S43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S-03-09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pStyle w:val="a3"/>
              <w:spacing w:before="0" w:beforeAutospacing="0" w:after="0" w:afterAutospacing="0"/>
              <w:jc w:val="center"/>
            </w:pPr>
            <w:r w:rsidRPr="000A040F">
              <w:rPr>
                <w:color w:val="000000"/>
              </w:rPr>
              <w:t>P-A02-19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277708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S44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S-03-10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pStyle w:val="a3"/>
              <w:spacing w:before="0" w:beforeAutospacing="0" w:after="0" w:afterAutospacing="0"/>
              <w:jc w:val="center"/>
            </w:pPr>
            <w:r w:rsidRPr="000A040F">
              <w:rPr>
                <w:color w:val="000000"/>
              </w:rPr>
              <w:t>P-A02-20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277708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45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S45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S-03-11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pStyle w:val="a3"/>
              <w:spacing w:before="0" w:beforeAutospacing="0" w:after="0" w:afterAutospacing="0"/>
              <w:jc w:val="center"/>
            </w:pPr>
            <w:r w:rsidRPr="000A040F">
              <w:rPr>
                <w:color w:val="000000"/>
              </w:rPr>
              <w:t>P-A02-21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277708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42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S46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S-03-12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pStyle w:val="a3"/>
              <w:spacing w:before="0" w:beforeAutospacing="0" w:after="0" w:afterAutospacing="0"/>
              <w:jc w:val="center"/>
            </w:pPr>
            <w:r w:rsidRPr="000A040F">
              <w:rPr>
                <w:color w:val="000000"/>
              </w:rPr>
              <w:t>P-A02-22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277708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39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S47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S-03-13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pStyle w:val="a3"/>
              <w:spacing w:before="0" w:beforeAutospacing="0" w:after="0" w:afterAutospacing="0"/>
              <w:jc w:val="center"/>
            </w:pPr>
            <w:r w:rsidRPr="000A040F">
              <w:rPr>
                <w:color w:val="000000"/>
              </w:rPr>
              <w:t>P-A02-23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277708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35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S48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S-03-14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pStyle w:val="a3"/>
              <w:spacing w:before="0" w:beforeAutospacing="0" w:after="0" w:afterAutospacing="0"/>
              <w:jc w:val="center"/>
            </w:pPr>
            <w:r w:rsidRPr="000A040F">
              <w:rPr>
                <w:color w:val="000000"/>
              </w:rPr>
              <w:t>P-A02-24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277708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31</w:t>
            </w:r>
          </w:p>
        </w:tc>
      </w:tr>
      <w:tr w:rsidR="0012291D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S49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S-03-15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P-A03</w:t>
            </w:r>
            <w:r w:rsidR="008B690A"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-01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277708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26</w:t>
            </w:r>
          </w:p>
        </w:tc>
      </w:tr>
      <w:tr w:rsidR="0012291D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S50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S-03-16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P-A03</w:t>
            </w:r>
            <w:r w:rsidR="008B690A"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-02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277708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</w:t>
            </w:r>
          </w:p>
        </w:tc>
      </w:tr>
      <w:tr w:rsidR="0012291D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S51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S-03-17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P-A03</w:t>
            </w:r>
            <w:r w:rsidR="008B690A"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-03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277708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</w:tc>
      </w:tr>
      <w:tr w:rsidR="0012291D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S52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S-03-18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P-A03</w:t>
            </w:r>
            <w:r w:rsidR="008B690A"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-04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277708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</w:tc>
      </w:tr>
      <w:tr w:rsidR="0012291D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S53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S-03-19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P-A03</w:t>
            </w:r>
            <w:r w:rsidR="008B690A"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-05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277708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</w:tc>
      </w:tr>
      <w:tr w:rsidR="0012291D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S54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S-03-20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P-A03</w:t>
            </w:r>
            <w:r w:rsidR="008B690A"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-06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277708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</w:tr>
      <w:tr w:rsidR="0012291D" w:rsidRPr="000A040F" w:rsidTr="008B690A">
        <w:trPr>
          <w:gridAfter w:val="3"/>
          <w:wAfter w:w="5104" w:type="dxa"/>
        </w:trPr>
        <w:tc>
          <w:tcPr>
            <w:tcW w:w="94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Соединения зоны подключения 4</w:t>
            </w:r>
          </w:p>
        </w:tc>
      </w:tr>
      <w:tr w:rsidR="0012291D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S55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S-04-01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P-B01-01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277708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</w:tr>
      <w:tr w:rsidR="0012291D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S56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S-04-02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P-B01-02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277708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</w:tr>
      <w:tr w:rsidR="0012291D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S57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S-04-03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P-B01-03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277708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</w:tc>
      </w:tr>
      <w:tr w:rsidR="0012291D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S58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S-04-04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P-B01-04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277708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</w:p>
        </w:tc>
      </w:tr>
      <w:tr w:rsidR="0012291D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S59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S-04-05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P-B01-05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277708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</w:t>
            </w:r>
          </w:p>
        </w:tc>
      </w:tr>
      <w:tr w:rsidR="0012291D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S60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S-04-06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P-B01-06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277708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26</w:t>
            </w:r>
          </w:p>
        </w:tc>
      </w:tr>
      <w:tr w:rsidR="0012291D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S61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S-04-07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P-B01-07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277708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</w:t>
            </w:r>
          </w:p>
        </w:tc>
      </w:tr>
      <w:tr w:rsidR="0012291D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S62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S-04-08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P-B01-08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277708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34</w:t>
            </w:r>
          </w:p>
        </w:tc>
      </w:tr>
      <w:tr w:rsidR="0012291D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S63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S-04-09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P-B01-09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277708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38</w:t>
            </w:r>
          </w:p>
        </w:tc>
      </w:tr>
      <w:tr w:rsidR="0012291D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S64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S-04-10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P-B01-10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277708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43</w:t>
            </w:r>
          </w:p>
        </w:tc>
      </w:tr>
      <w:tr w:rsidR="0012291D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S65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S-04-11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P-B01-11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4D6A12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</w:t>
            </w:r>
          </w:p>
        </w:tc>
      </w:tr>
      <w:tr w:rsidR="0012291D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S66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S-04-12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P-B01-12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4D6A12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35</w:t>
            </w:r>
          </w:p>
        </w:tc>
      </w:tr>
      <w:tr w:rsidR="0012291D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S67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S-04-13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P-B01-13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4D6A12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31</w:t>
            </w:r>
          </w:p>
        </w:tc>
      </w:tr>
      <w:tr w:rsidR="0012291D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S68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S-04-14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P-B01-14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4D6A12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26</w:t>
            </w:r>
          </w:p>
        </w:tc>
      </w:tr>
      <w:tr w:rsidR="0012291D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S69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S-04-15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P-B01-15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4D6A12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</w:t>
            </w:r>
          </w:p>
        </w:tc>
      </w:tr>
      <w:tr w:rsidR="0012291D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S70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S-04-16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P-B01-16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277708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</w:tc>
      </w:tr>
      <w:tr w:rsidR="0012291D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S71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S-04-17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P-B01-17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277708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</w:tc>
      </w:tr>
      <w:tr w:rsidR="0012291D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S72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S-04-18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P-B01-18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</w:tr>
      <w:tr w:rsidR="0012291D" w:rsidRPr="000A040F" w:rsidTr="008B690A">
        <w:trPr>
          <w:gridAfter w:val="3"/>
          <w:wAfter w:w="5104" w:type="dxa"/>
        </w:trPr>
        <w:tc>
          <w:tcPr>
            <w:tcW w:w="94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12291D" w:rsidRPr="000A040F" w:rsidRDefault="0012291D" w:rsidP="0012291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Соединения зоны подключения 5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S73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S-05-01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P-B01-18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C50E19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43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S74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S-05-02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P-B01-19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C50E19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S75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S-05-03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P-B01-20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C50E19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37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S76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S-05-04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P-B01-21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C50E19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33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S77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S-05-05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P-B01-22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C50E19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S78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S-05-06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P-B01-23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C50E19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26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S79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S-05-07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P-B01-24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C50E19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S80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S-05-08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P-B02-01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C50E19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S81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S-05-09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P-B02-02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C50E19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S82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S-05-10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P-B02-03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F52F54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S83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S-05-11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P-B02-04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F52F54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S84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S-05-12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P-B02-05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F52F54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S85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S-05-13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P-B02-06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F52F54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S86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S-05-14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P-B02-07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F52F54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S87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S-05-15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P-B02-08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F52F54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S88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S-05-16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P-B02-09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F52F54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28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S89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S-05-17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P-B02-10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F52F54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31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S90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S-05-18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P-B02-11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F52F54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35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S91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S-05-19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P-B02-12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F52F54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39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S92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S-05-20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P-B02-13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F52F54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42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S93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S-05-21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P-B02-14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C50E19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45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S94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S-05-22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P-B02-15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C50E19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48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S95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S-05-23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P-B02-16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C50E19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53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S96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S-05-24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P-B02-17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C50E19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58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S97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S-05-25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P-B02-18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C50E19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61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S98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S-05-26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P-B02-19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C50E19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56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S99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S-05-27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P-B02-20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C50E19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51</w:t>
            </w:r>
          </w:p>
        </w:tc>
      </w:tr>
      <w:tr w:rsidR="008B690A" w:rsidRPr="000A040F" w:rsidTr="008B690A">
        <w:trPr>
          <w:gridAfter w:val="3"/>
          <w:wAfter w:w="5104" w:type="dxa"/>
          <w:trHeight w:val="30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S100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S-05-28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P-B02-21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C50E19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46</w:t>
            </w:r>
          </w:p>
        </w:tc>
      </w:tr>
      <w:tr w:rsidR="008B690A" w:rsidRPr="000A040F" w:rsidTr="008B690A">
        <w:tc>
          <w:tcPr>
            <w:tcW w:w="94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Соединения между центрами коммутации</w:t>
            </w:r>
          </w:p>
        </w:tc>
        <w:tc>
          <w:tcPr>
            <w:tcW w:w="2552" w:type="dxa"/>
          </w:tcPr>
          <w:p w:rsidR="008B690A" w:rsidRPr="000A040F" w:rsidRDefault="008B690A" w:rsidP="008B690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52" w:type="dxa"/>
            <w:gridSpan w:val="2"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P-B02-21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S106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P-A03-07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P-B02-22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AC2BFD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55</w:t>
            </w:r>
          </w:p>
        </w:tc>
      </w:tr>
      <w:tr w:rsidR="008B690A" w:rsidRPr="000A040F" w:rsidTr="008B690A">
        <w:trPr>
          <w:gridAfter w:val="3"/>
          <w:wAfter w:w="5104" w:type="dxa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S107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P-A03-08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8B690A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P-B02-23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B690A" w:rsidRPr="000A040F" w:rsidRDefault="00AC2BFD" w:rsidP="008B690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04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55</w:t>
            </w:r>
          </w:p>
        </w:tc>
      </w:tr>
    </w:tbl>
    <w:p w:rsidR="00681B91" w:rsidRDefault="00681B91" w:rsidP="00681B91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681B91" w:rsidRDefault="00681B91" w:rsidP="00681B91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681B91" w:rsidRDefault="00681B91" w:rsidP="00681B91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681B91" w:rsidRDefault="00681B91" w:rsidP="00681B91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681B91" w:rsidRDefault="00681B91" w:rsidP="00681B91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681B91" w:rsidRDefault="00681B91" w:rsidP="00681B91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681B91" w:rsidRDefault="00681B91" w:rsidP="00681B91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681B91" w:rsidRDefault="00681B91" w:rsidP="00681B91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681B91" w:rsidRDefault="00681B91" w:rsidP="00681B91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681B91" w:rsidRDefault="00681B91" w:rsidP="00681B91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681B91" w:rsidRDefault="00681B91" w:rsidP="00681B91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681B91" w:rsidRDefault="00681B91" w:rsidP="00681B91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681B91" w:rsidRDefault="00681B91" w:rsidP="00681B91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681B91" w:rsidRDefault="00681B91" w:rsidP="00681B91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681B91" w:rsidRDefault="00681B91" w:rsidP="00681B91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681B91" w:rsidRDefault="00681B91" w:rsidP="00681B91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681B91" w:rsidRDefault="00681B91" w:rsidP="00681B91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681B91" w:rsidRDefault="00681B91" w:rsidP="00681B91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681B91" w:rsidRDefault="00681B91" w:rsidP="00681B91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681B91" w:rsidRDefault="00681B91" w:rsidP="00681B91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681B91" w:rsidRPr="00681B91" w:rsidRDefault="00681B91" w:rsidP="00681B91">
      <w:pPr>
        <w:jc w:val="center"/>
        <w:rPr>
          <w:rFonts w:ascii="Times New Roman" w:hAnsi="Times New Roman" w:cs="Times New Roman"/>
          <w:b/>
          <w:sz w:val="32"/>
        </w:rPr>
      </w:pPr>
      <w:r w:rsidRPr="00681B91">
        <w:rPr>
          <w:rFonts w:ascii="Times New Roman" w:hAnsi="Times New Roman" w:cs="Times New Roman"/>
          <w:b/>
          <w:sz w:val="32"/>
        </w:rPr>
        <w:lastRenderedPageBreak/>
        <w:t xml:space="preserve">Часть 2. Разработка локальной сети на разделяемой среде </w:t>
      </w:r>
      <w:r w:rsidRPr="00681B91">
        <w:rPr>
          <w:rFonts w:ascii="Times New Roman" w:hAnsi="Times New Roman" w:cs="Times New Roman"/>
          <w:b/>
          <w:sz w:val="32"/>
        </w:rPr>
        <w:br/>
        <w:t>передачи данных</w:t>
      </w:r>
    </w:p>
    <w:p w:rsidR="00681B91" w:rsidRPr="00811D93" w:rsidRDefault="00681B91" w:rsidP="00681B91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811D93">
        <w:rPr>
          <w:rFonts w:ascii="Times New Roman" w:hAnsi="Times New Roman" w:cs="Times New Roman"/>
          <w:b/>
          <w:sz w:val="28"/>
          <w:szCs w:val="28"/>
        </w:rPr>
        <w:t>Задание:</w:t>
      </w:r>
    </w:p>
    <w:p w:rsidR="00681B91" w:rsidRPr="00681B91" w:rsidRDefault="00681B91" w:rsidP="00681B91">
      <w:pPr>
        <w:ind w:firstLine="720"/>
        <w:jc w:val="both"/>
        <w:rPr>
          <w:rFonts w:ascii="Times New Roman" w:hAnsi="Times New Roman" w:cs="Times New Roman"/>
          <w:sz w:val="28"/>
        </w:rPr>
      </w:pPr>
      <w:r w:rsidRPr="00681B91">
        <w:rPr>
          <w:rFonts w:ascii="Times New Roman" w:hAnsi="Times New Roman" w:cs="Times New Roman"/>
          <w:sz w:val="28"/>
        </w:rPr>
        <w:t>Для СКС, разработанной в первой части задания, используя концентраторы (</w:t>
      </w:r>
      <w:r w:rsidRPr="00681B91">
        <w:rPr>
          <w:rFonts w:ascii="Times New Roman" w:hAnsi="Times New Roman" w:cs="Times New Roman"/>
          <w:sz w:val="28"/>
          <w:lang w:val="en-US"/>
        </w:rPr>
        <w:t>HUB</w:t>
      </w:r>
      <w:r w:rsidRPr="00681B91">
        <w:rPr>
          <w:rFonts w:ascii="Times New Roman" w:hAnsi="Times New Roman" w:cs="Times New Roman"/>
          <w:sz w:val="28"/>
        </w:rPr>
        <w:t>) и мосты (</w:t>
      </w:r>
      <w:r w:rsidRPr="00681B91">
        <w:rPr>
          <w:rFonts w:ascii="Times New Roman" w:hAnsi="Times New Roman" w:cs="Times New Roman"/>
          <w:sz w:val="28"/>
          <w:lang w:val="en-US"/>
        </w:rPr>
        <w:t>BRIDGE</w:t>
      </w:r>
      <w:r w:rsidR="00A6184E">
        <w:rPr>
          <w:rFonts w:ascii="Times New Roman" w:hAnsi="Times New Roman" w:cs="Times New Roman"/>
          <w:sz w:val="28"/>
        </w:rPr>
        <w:t>)</w:t>
      </w:r>
      <w:r w:rsidRPr="00681B91">
        <w:rPr>
          <w:rFonts w:ascii="Times New Roman" w:hAnsi="Times New Roman" w:cs="Times New Roman"/>
          <w:sz w:val="28"/>
        </w:rPr>
        <w:t xml:space="preserve">, разработать ЛВС, обеспечивающую функционирование некоторого отдела предприятия, состоящего из 4-х рабочих групп.   Каждая рабочая группа имеет свой выделенный </w:t>
      </w:r>
      <w:r w:rsidRPr="00681B91">
        <w:rPr>
          <w:rFonts w:ascii="Times New Roman" w:hAnsi="Times New Roman" w:cs="Times New Roman"/>
          <w:sz w:val="28"/>
          <w:lang w:val="en-US"/>
        </w:rPr>
        <w:t>DB</w:t>
      </w:r>
      <w:r w:rsidRPr="00681B91">
        <w:rPr>
          <w:rFonts w:ascii="Times New Roman" w:hAnsi="Times New Roman" w:cs="Times New Roman"/>
          <w:sz w:val="28"/>
        </w:rPr>
        <w:t xml:space="preserve">-сервер. Кроме того, имеются общий </w:t>
      </w:r>
      <w:r w:rsidRPr="00681B91">
        <w:rPr>
          <w:rFonts w:ascii="Times New Roman" w:hAnsi="Times New Roman" w:cs="Times New Roman"/>
          <w:sz w:val="28"/>
          <w:lang w:val="en-US"/>
        </w:rPr>
        <w:t>DB</w:t>
      </w:r>
      <w:r w:rsidRPr="00681B91">
        <w:rPr>
          <w:rFonts w:ascii="Times New Roman" w:hAnsi="Times New Roman" w:cs="Times New Roman"/>
          <w:sz w:val="28"/>
        </w:rPr>
        <w:t xml:space="preserve">-сервер отдела и </w:t>
      </w:r>
      <w:r w:rsidRPr="00681B91">
        <w:rPr>
          <w:rFonts w:ascii="Times New Roman" w:hAnsi="Times New Roman" w:cs="Times New Roman"/>
          <w:sz w:val="28"/>
          <w:lang w:val="en-US"/>
        </w:rPr>
        <w:t>mail</w:t>
      </w:r>
      <w:r w:rsidRPr="00681B91">
        <w:rPr>
          <w:rFonts w:ascii="Times New Roman" w:hAnsi="Times New Roman" w:cs="Times New Roman"/>
          <w:sz w:val="28"/>
        </w:rPr>
        <w:t xml:space="preserve">-сервер отдела, к которым должен быть обеспечен доступ всех сотрудников. Ограничений на размещение сотрудников одной рабочей группы по зонам подключения нет, т.е. сотрудники одной рабочей группы могут, при необходимости, размещаться в нескольких разных зонах подключения. </w:t>
      </w:r>
    </w:p>
    <w:p w:rsidR="00681B91" w:rsidRPr="00681B91" w:rsidRDefault="00681B91" w:rsidP="00681B91">
      <w:pPr>
        <w:ind w:firstLine="720"/>
        <w:jc w:val="both"/>
        <w:rPr>
          <w:rFonts w:ascii="Times New Roman" w:hAnsi="Times New Roman" w:cs="Times New Roman"/>
          <w:sz w:val="28"/>
        </w:rPr>
      </w:pPr>
      <w:r w:rsidRPr="00681B91">
        <w:rPr>
          <w:rFonts w:ascii="Times New Roman" w:hAnsi="Times New Roman" w:cs="Times New Roman"/>
          <w:sz w:val="28"/>
        </w:rPr>
        <w:t>При расчете числа сотрудников в каждой рабочей группе с учетом роста их числа производить округление до целых значений в большую сторону, т.е. при расширении группы из 22 сотрудников на 15% нужно обеспечить подключение к сети 26 рабочих мест.</w:t>
      </w:r>
    </w:p>
    <w:p w:rsidR="00681B91" w:rsidRPr="00681B91" w:rsidRDefault="00681B91" w:rsidP="00681B91">
      <w:pPr>
        <w:ind w:firstLine="720"/>
        <w:jc w:val="both"/>
        <w:rPr>
          <w:rFonts w:ascii="Times New Roman" w:hAnsi="Times New Roman" w:cs="Times New Roman"/>
          <w:sz w:val="28"/>
        </w:rPr>
      </w:pPr>
      <w:r w:rsidRPr="00681B91">
        <w:rPr>
          <w:rFonts w:ascii="Times New Roman" w:hAnsi="Times New Roman" w:cs="Times New Roman"/>
          <w:sz w:val="28"/>
        </w:rPr>
        <w:t>Все интерфейсы подключения – 100</w:t>
      </w:r>
      <w:r w:rsidRPr="00681B91">
        <w:rPr>
          <w:rFonts w:ascii="Times New Roman" w:hAnsi="Times New Roman" w:cs="Times New Roman"/>
          <w:sz w:val="28"/>
          <w:lang w:val="en-US"/>
        </w:rPr>
        <w:t>BASE</w:t>
      </w:r>
      <w:r w:rsidRPr="00681B91">
        <w:rPr>
          <w:rFonts w:ascii="Times New Roman" w:hAnsi="Times New Roman" w:cs="Times New Roman"/>
          <w:sz w:val="28"/>
        </w:rPr>
        <w:t>-</w:t>
      </w:r>
      <w:r w:rsidRPr="00681B91">
        <w:rPr>
          <w:rFonts w:ascii="Times New Roman" w:hAnsi="Times New Roman" w:cs="Times New Roman"/>
          <w:sz w:val="28"/>
          <w:lang w:val="en-US"/>
        </w:rPr>
        <w:t>TX</w:t>
      </w:r>
      <w:r w:rsidRPr="00681B91">
        <w:rPr>
          <w:rFonts w:ascii="Times New Roman" w:hAnsi="Times New Roman" w:cs="Times New Roman"/>
          <w:sz w:val="28"/>
        </w:rPr>
        <w:t xml:space="preserve">. </w:t>
      </w:r>
    </w:p>
    <w:p w:rsidR="00681B91" w:rsidRPr="00681B91" w:rsidRDefault="00681B91" w:rsidP="00681B91">
      <w:pPr>
        <w:ind w:firstLine="720"/>
        <w:jc w:val="both"/>
        <w:rPr>
          <w:rFonts w:ascii="Times New Roman" w:hAnsi="Times New Roman" w:cs="Times New Roman"/>
          <w:sz w:val="28"/>
        </w:rPr>
      </w:pPr>
      <w:r w:rsidRPr="00681B91">
        <w:rPr>
          <w:rFonts w:ascii="Times New Roman" w:hAnsi="Times New Roman" w:cs="Times New Roman"/>
          <w:sz w:val="28"/>
        </w:rPr>
        <w:t>Все рабочие группы функционируют в едином пространстве сетевых адресов 192.168.0.0/16.</w:t>
      </w:r>
    </w:p>
    <w:p w:rsidR="00681B91" w:rsidRPr="00681B91" w:rsidRDefault="00681B91" w:rsidP="00681B91">
      <w:pPr>
        <w:ind w:firstLine="720"/>
        <w:rPr>
          <w:rFonts w:ascii="Times New Roman" w:hAnsi="Times New Roman" w:cs="Times New Roman"/>
          <w:sz w:val="28"/>
        </w:rPr>
      </w:pPr>
      <w:r w:rsidRPr="00681B91">
        <w:rPr>
          <w:rFonts w:ascii="Times New Roman" w:hAnsi="Times New Roman" w:cs="Times New Roman"/>
          <w:sz w:val="28"/>
        </w:rPr>
        <w:t>Необходимо обеспечить:</w:t>
      </w:r>
    </w:p>
    <w:p w:rsidR="00681B91" w:rsidRPr="00681B91" w:rsidRDefault="00681B91" w:rsidP="00681B91">
      <w:pPr>
        <w:numPr>
          <w:ilvl w:val="0"/>
          <w:numId w:val="3"/>
        </w:numPr>
        <w:suppressAutoHyphens/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681B91">
        <w:rPr>
          <w:rFonts w:ascii="Times New Roman" w:hAnsi="Times New Roman" w:cs="Times New Roman"/>
          <w:sz w:val="28"/>
        </w:rPr>
        <w:t>изолирование внутреннего трафика рабочих групп друг от друга;</w:t>
      </w:r>
    </w:p>
    <w:p w:rsidR="00681B91" w:rsidRPr="00681B91" w:rsidRDefault="00681B91" w:rsidP="00681B91">
      <w:pPr>
        <w:numPr>
          <w:ilvl w:val="0"/>
          <w:numId w:val="3"/>
        </w:numPr>
        <w:suppressAutoHyphens/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резервирование </w:t>
      </w:r>
      <w:r w:rsidRPr="00681B91">
        <w:rPr>
          <w:rFonts w:ascii="Times New Roman" w:hAnsi="Times New Roman" w:cs="Times New Roman"/>
          <w:sz w:val="28"/>
        </w:rPr>
        <w:t>доступа к общему и коммуникационному серверам отдела, парирующего отказ любого одного моста;</w:t>
      </w:r>
    </w:p>
    <w:p w:rsidR="00A6184E" w:rsidRDefault="00681B91" w:rsidP="00A6184E">
      <w:pPr>
        <w:numPr>
          <w:ilvl w:val="0"/>
          <w:numId w:val="3"/>
        </w:numPr>
        <w:suppressAutoHyphens/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681B91">
        <w:rPr>
          <w:rFonts w:ascii="Times New Roman" w:hAnsi="Times New Roman" w:cs="Times New Roman"/>
          <w:sz w:val="28"/>
        </w:rPr>
        <w:t>минимизацию количества транзитных мостов для трафика рабочих групп к общим ресурсам отдела.</w:t>
      </w:r>
    </w:p>
    <w:p w:rsidR="00A6184E" w:rsidRPr="00A6184E" w:rsidRDefault="00A6184E" w:rsidP="00A6184E">
      <w:pPr>
        <w:suppressAutoHyphens/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681B91" w:rsidRPr="00681B91" w:rsidRDefault="00681B91" w:rsidP="00681B91">
      <w:pPr>
        <w:ind w:firstLine="360"/>
        <w:rPr>
          <w:rFonts w:ascii="Times New Roman" w:hAnsi="Times New Roman" w:cs="Times New Roman"/>
          <w:sz w:val="28"/>
        </w:rPr>
      </w:pPr>
      <w:r w:rsidRPr="00681B91">
        <w:rPr>
          <w:rFonts w:ascii="Times New Roman" w:hAnsi="Times New Roman" w:cs="Times New Roman"/>
          <w:sz w:val="28"/>
        </w:rPr>
        <w:t>Результатом проектирования является:</w:t>
      </w:r>
    </w:p>
    <w:p w:rsidR="00681B91" w:rsidRPr="00681B91" w:rsidRDefault="00681B91" w:rsidP="00681B91">
      <w:pPr>
        <w:numPr>
          <w:ilvl w:val="0"/>
          <w:numId w:val="3"/>
        </w:numPr>
        <w:suppressAutoHyphens/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681B91">
        <w:rPr>
          <w:rFonts w:ascii="Times New Roman" w:hAnsi="Times New Roman" w:cs="Times New Roman"/>
          <w:sz w:val="28"/>
        </w:rPr>
        <w:t xml:space="preserve">графическое изображение структуры сети с указанием типа используемого сетевого оборудования, на котором выделена активная конфигурация сети, образованная мостами по протоколу </w:t>
      </w:r>
      <w:r w:rsidRPr="00681B91">
        <w:rPr>
          <w:rFonts w:ascii="Times New Roman" w:hAnsi="Times New Roman" w:cs="Times New Roman"/>
          <w:sz w:val="28"/>
          <w:lang w:val="en-US"/>
        </w:rPr>
        <w:t>STP</w:t>
      </w:r>
      <w:r w:rsidRPr="00681B91">
        <w:rPr>
          <w:rFonts w:ascii="Times New Roman" w:hAnsi="Times New Roman" w:cs="Times New Roman"/>
          <w:sz w:val="28"/>
        </w:rPr>
        <w:t xml:space="preserve"> (пример изображения приведен на Рис. 2);</w:t>
      </w:r>
    </w:p>
    <w:p w:rsidR="00A6184E" w:rsidRDefault="00681B91" w:rsidP="00A6184E">
      <w:pPr>
        <w:numPr>
          <w:ilvl w:val="0"/>
          <w:numId w:val="3"/>
        </w:numPr>
        <w:suppressAutoHyphens/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681B91">
        <w:rPr>
          <w:rFonts w:ascii="Times New Roman" w:hAnsi="Times New Roman" w:cs="Times New Roman"/>
          <w:sz w:val="28"/>
        </w:rPr>
        <w:t>таблица размещения оборудования по центрам коммутации;</w:t>
      </w:r>
    </w:p>
    <w:p w:rsidR="00681B91" w:rsidRDefault="00681B91" w:rsidP="00A6184E">
      <w:pPr>
        <w:numPr>
          <w:ilvl w:val="0"/>
          <w:numId w:val="3"/>
        </w:numPr>
        <w:suppressAutoHyphens/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A6184E">
        <w:rPr>
          <w:rFonts w:ascii="Times New Roman" w:hAnsi="Times New Roman" w:cs="Times New Roman"/>
          <w:sz w:val="28"/>
        </w:rPr>
        <w:t xml:space="preserve">таблица динамических соединений. Динамическим соединением является соединение порта коммутационной панели с портом сетевого оборудования </w:t>
      </w:r>
      <w:r w:rsidRPr="00A6184E">
        <w:rPr>
          <w:rFonts w:ascii="Times New Roman" w:hAnsi="Times New Roman" w:cs="Times New Roman"/>
          <w:sz w:val="28"/>
          <w:lang w:val="en-US"/>
        </w:rPr>
        <w:t>c</w:t>
      </w:r>
      <w:r w:rsidRPr="00A6184E">
        <w:rPr>
          <w:rFonts w:ascii="Times New Roman" w:hAnsi="Times New Roman" w:cs="Times New Roman"/>
          <w:sz w:val="28"/>
        </w:rPr>
        <w:t xml:space="preserve"> помощью коммутационного кабеля (короткого отрезка </w:t>
      </w:r>
      <w:proofErr w:type="gramStart"/>
      <w:r w:rsidRPr="00A6184E">
        <w:rPr>
          <w:rFonts w:ascii="Times New Roman" w:hAnsi="Times New Roman" w:cs="Times New Roman"/>
          <w:sz w:val="28"/>
        </w:rPr>
        <w:t>прямого  (</w:t>
      </w:r>
      <w:proofErr w:type="gramEnd"/>
      <w:r w:rsidRPr="00A6184E">
        <w:rPr>
          <w:rFonts w:ascii="Times New Roman" w:hAnsi="Times New Roman" w:cs="Times New Roman"/>
          <w:sz w:val="28"/>
        </w:rPr>
        <w:t xml:space="preserve"> || ) или скрещенного ( Х ) кабеля </w:t>
      </w:r>
      <w:r w:rsidRPr="00A6184E">
        <w:rPr>
          <w:rFonts w:ascii="Times New Roman" w:hAnsi="Times New Roman" w:cs="Times New Roman"/>
          <w:sz w:val="28"/>
          <w:lang w:val="en-US"/>
        </w:rPr>
        <w:t>UTP</w:t>
      </w:r>
      <w:r w:rsidRPr="00A6184E">
        <w:rPr>
          <w:rFonts w:ascii="Times New Roman" w:hAnsi="Times New Roman" w:cs="Times New Roman"/>
          <w:sz w:val="28"/>
        </w:rPr>
        <w:t xml:space="preserve"> с вилками </w:t>
      </w:r>
      <w:r w:rsidRPr="00A6184E">
        <w:rPr>
          <w:rFonts w:ascii="Times New Roman" w:hAnsi="Times New Roman" w:cs="Times New Roman"/>
          <w:sz w:val="28"/>
          <w:lang w:val="en-US"/>
        </w:rPr>
        <w:t>RJ</w:t>
      </w:r>
      <w:r w:rsidRPr="00A6184E">
        <w:rPr>
          <w:rFonts w:ascii="Times New Roman" w:hAnsi="Times New Roman" w:cs="Times New Roman"/>
          <w:sz w:val="28"/>
        </w:rPr>
        <w:t>45) в пределах одного центра коммутации).</w:t>
      </w:r>
    </w:p>
    <w:p w:rsidR="001B06CE" w:rsidRDefault="001B06CE" w:rsidP="001B06CE">
      <w:pPr>
        <w:suppressAutoHyphens/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A6184E" w:rsidRPr="00A6184E" w:rsidRDefault="00A6184E" w:rsidP="00A6184E">
      <w:pPr>
        <w:suppressAutoHyphens/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544B3B" w:rsidRPr="00811D93" w:rsidRDefault="00681B91" w:rsidP="00681B91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811D93">
        <w:rPr>
          <w:rFonts w:ascii="Times New Roman" w:hAnsi="Times New Roman" w:cs="Times New Roman"/>
          <w:b/>
          <w:sz w:val="28"/>
          <w:szCs w:val="28"/>
        </w:rPr>
        <w:lastRenderedPageBreak/>
        <w:t>Выполнение:</w:t>
      </w:r>
    </w:p>
    <w:p w:rsidR="00544B3B" w:rsidRPr="00544B3B" w:rsidRDefault="00544B3B" w:rsidP="00544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и тип требуемого оборудования</w:t>
      </w:r>
      <w:r w:rsidRPr="00544B3B">
        <w:rPr>
          <w:rFonts w:ascii="Times New Roman" w:hAnsi="Times New Roman" w:cs="Times New Roman"/>
          <w:sz w:val="28"/>
          <w:szCs w:val="28"/>
        </w:rPr>
        <w:t>:</w:t>
      </w:r>
    </w:p>
    <w:p w:rsidR="00603774" w:rsidRPr="00603774" w:rsidRDefault="00603774" w:rsidP="00603774">
      <w:pPr>
        <w:pStyle w:val="a4"/>
        <w:ind w:left="426"/>
        <w:rPr>
          <w:rFonts w:ascii="Times New Roman" w:hAnsi="Times New Roman" w:cs="Times New Roman"/>
          <w:sz w:val="28"/>
          <w:szCs w:val="28"/>
        </w:rPr>
      </w:pPr>
      <w:r w:rsidRPr="00603774">
        <w:rPr>
          <w:rFonts w:ascii="Times New Roman" w:hAnsi="Times New Roman" w:cs="Times New Roman"/>
          <w:sz w:val="28"/>
          <w:szCs w:val="28"/>
        </w:rPr>
        <w:t xml:space="preserve">1.  </w:t>
      </w:r>
      <w:r w:rsidRPr="00603774">
        <w:rPr>
          <w:rFonts w:ascii="Times New Roman" w:hAnsi="Times New Roman" w:cs="Times New Roman"/>
          <w:sz w:val="28"/>
          <w:szCs w:val="28"/>
          <w:lang w:val="en-GB"/>
        </w:rPr>
        <w:t>WG</w:t>
      </w:r>
      <w:r w:rsidRPr="00603774">
        <w:rPr>
          <w:rFonts w:ascii="Times New Roman" w:hAnsi="Times New Roman" w:cs="Times New Roman"/>
          <w:sz w:val="28"/>
          <w:szCs w:val="28"/>
        </w:rPr>
        <w:t xml:space="preserve">1: 1 концентратор </w:t>
      </w:r>
      <w:r w:rsidRPr="00603774">
        <w:rPr>
          <w:rFonts w:ascii="Times New Roman" w:hAnsi="Times New Roman" w:cs="Times New Roman"/>
          <w:sz w:val="28"/>
          <w:szCs w:val="28"/>
          <w:lang w:val="en-GB"/>
        </w:rPr>
        <w:t>H</w:t>
      </w:r>
      <w:r w:rsidRPr="00603774">
        <w:rPr>
          <w:rFonts w:ascii="Times New Roman" w:hAnsi="Times New Roman" w:cs="Times New Roman"/>
          <w:sz w:val="28"/>
          <w:szCs w:val="28"/>
        </w:rPr>
        <w:t>24</w:t>
      </w:r>
      <w:r w:rsidRPr="00603774">
        <w:rPr>
          <w:rFonts w:ascii="Times New Roman" w:hAnsi="Times New Roman" w:cs="Times New Roman"/>
          <w:sz w:val="28"/>
          <w:szCs w:val="28"/>
          <w:lang w:val="en-GB"/>
        </w:rPr>
        <w:t>TF</w:t>
      </w:r>
      <w:r w:rsidRPr="00603774">
        <w:rPr>
          <w:rFonts w:ascii="Times New Roman" w:hAnsi="Times New Roman" w:cs="Times New Roman"/>
          <w:sz w:val="28"/>
          <w:szCs w:val="28"/>
        </w:rPr>
        <w:t xml:space="preserve"> и 1 концентратор </w:t>
      </w:r>
      <w:r w:rsidRPr="00603774">
        <w:rPr>
          <w:rFonts w:ascii="Times New Roman" w:hAnsi="Times New Roman" w:cs="Times New Roman"/>
          <w:sz w:val="28"/>
          <w:szCs w:val="28"/>
          <w:lang w:val="en-GB"/>
        </w:rPr>
        <w:t>H</w:t>
      </w:r>
      <w:r w:rsidRPr="00603774">
        <w:rPr>
          <w:rFonts w:ascii="Times New Roman" w:hAnsi="Times New Roman" w:cs="Times New Roman"/>
          <w:sz w:val="28"/>
          <w:szCs w:val="28"/>
        </w:rPr>
        <w:t>12</w:t>
      </w:r>
      <w:r w:rsidRPr="00603774">
        <w:rPr>
          <w:rFonts w:ascii="Times New Roman" w:hAnsi="Times New Roman" w:cs="Times New Roman"/>
          <w:sz w:val="28"/>
          <w:szCs w:val="28"/>
          <w:lang w:val="en-GB"/>
        </w:rPr>
        <w:t>TF</w:t>
      </w:r>
      <w:r w:rsidRPr="00603774">
        <w:rPr>
          <w:rFonts w:ascii="Times New Roman" w:hAnsi="Times New Roman" w:cs="Times New Roman"/>
          <w:sz w:val="28"/>
          <w:szCs w:val="28"/>
        </w:rPr>
        <w:t xml:space="preserve"> для 29 рабочих мест, </w:t>
      </w:r>
      <w:r w:rsidRPr="00603774">
        <w:rPr>
          <w:rFonts w:ascii="Times New Roman" w:hAnsi="Times New Roman" w:cs="Times New Roman"/>
          <w:sz w:val="28"/>
          <w:szCs w:val="28"/>
          <w:lang w:val="en-GB"/>
        </w:rPr>
        <w:t>DB</w:t>
      </w:r>
      <w:r w:rsidRPr="00603774">
        <w:rPr>
          <w:rFonts w:ascii="Times New Roman" w:hAnsi="Times New Roman" w:cs="Times New Roman"/>
          <w:sz w:val="28"/>
          <w:szCs w:val="28"/>
        </w:rPr>
        <w:t>-сервер.</w:t>
      </w:r>
    </w:p>
    <w:p w:rsidR="00603774" w:rsidRPr="00603774" w:rsidRDefault="00603774" w:rsidP="00603774">
      <w:pPr>
        <w:pStyle w:val="a4"/>
        <w:ind w:left="426"/>
        <w:rPr>
          <w:rFonts w:ascii="Times New Roman" w:hAnsi="Times New Roman" w:cs="Times New Roman"/>
          <w:sz w:val="28"/>
          <w:szCs w:val="28"/>
        </w:rPr>
      </w:pPr>
      <w:r w:rsidRPr="00603774">
        <w:rPr>
          <w:rFonts w:ascii="Times New Roman" w:hAnsi="Times New Roman" w:cs="Times New Roman"/>
          <w:sz w:val="28"/>
          <w:szCs w:val="28"/>
        </w:rPr>
        <w:t xml:space="preserve">2.  </w:t>
      </w:r>
      <w:r w:rsidRPr="00603774">
        <w:rPr>
          <w:rFonts w:ascii="Times New Roman" w:hAnsi="Times New Roman" w:cs="Times New Roman"/>
          <w:sz w:val="28"/>
          <w:szCs w:val="28"/>
          <w:lang w:val="en-GB"/>
        </w:rPr>
        <w:t>WG</w:t>
      </w:r>
      <w:r w:rsidRPr="00603774">
        <w:rPr>
          <w:rFonts w:ascii="Times New Roman" w:hAnsi="Times New Roman" w:cs="Times New Roman"/>
          <w:sz w:val="28"/>
          <w:szCs w:val="28"/>
        </w:rPr>
        <w:t xml:space="preserve">2: 1 концентратор </w:t>
      </w:r>
      <w:r w:rsidRPr="00603774">
        <w:rPr>
          <w:rFonts w:ascii="Times New Roman" w:hAnsi="Times New Roman" w:cs="Times New Roman"/>
          <w:sz w:val="28"/>
          <w:szCs w:val="28"/>
          <w:lang w:val="en-GB"/>
        </w:rPr>
        <w:t>H</w:t>
      </w:r>
      <w:r w:rsidRPr="00603774">
        <w:rPr>
          <w:rFonts w:ascii="Times New Roman" w:hAnsi="Times New Roman" w:cs="Times New Roman"/>
          <w:sz w:val="28"/>
          <w:szCs w:val="28"/>
        </w:rPr>
        <w:t>24</w:t>
      </w:r>
      <w:r w:rsidRPr="00603774">
        <w:rPr>
          <w:rFonts w:ascii="Times New Roman" w:hAnsi="Times New Roman" w:cs="Times New Roman"/>
          <w:sz w:val="28"/>
          <w:szCs w:val="28"/>
          <w:lang w:val="en-GB"/>
        </w:rPr>
        <w:t>TF</w:t>
      </w:r>
      <w:r w:rsidRPr="00603774">
        <w:rPr>
          <w:rFonts w:ascii="Times New Roman" w:hAnsi="Times New Roman" w:cs="Times New Roman"/>
          <w:sz w:val="28"/>
          <w:szCs w:val="28"/>
        </w:rPr>
        <w:t xml:space="preserve"> для 18 рабочих мест, </w:t>
      </w:r>
      <w:r w:rsidRPr="00603774">
        <w:rPr>
          <w:rFonts w:ascii="Times New Roman" w:hAnsi="Times New Roman" w:cs="Times New Roman"/>
          <w:sz w:val="28"/>
          <w:szCs w:val="28"/>
          <w:lang w:val="en-GB"/>
        </w:rPr>
        <w:t>DB</w:t>
      </w:r>
      <w:r w:rsidRPr="00603774">
        <w:rPr>
          <w:rFonts w:ascii="Times New Roman" w:hAnsi="Times New Roman" w:cs="Times New Roman"/>
          <w:sz w:val="28"/>
          <w:szCs w:val="28"/>
        </w:rPr>
        <w:t>-сервер.</w:t>
      </w:r>
    </w:p>
    <w:p w:rsidR="00603774" w:rsidRPr="00603774" w:rsidRDefault="00603774" w:rsidP="00603774">
      <w:pPr>
        <w:pStyle w:val="a4"/>
        <w:ind w:left="426"/>
        <w:rPr>
          <w:rFonts w:ascii="Times New Roman" w:hAnsi="Times New Roman" w:cs="Times New Roman"/>
          <w:sz w:val="28"/>
          <w:szCs w:val="28"/>
        </w:rPr>
      </w:pPr>
      <w:r w:rsidRPr="00603774">
        <w:rPr>
          <w:rFonts w:ascii="Times New Roman" w:hAnsi="Times New Roman" w:cs="Times New Roman"/>
          <w:sz w:val="28"/>
          <w:szCs w:val="28"/>
        </w:rPr>
        <w:t xml:space="preserve">3.  </w:t>
      </w:r>
      <w:r w:rsidRPr="00603774">
        <w:rPr>
          <w:rFonts w:ascii="Times New Roman" w:hAnsi="Times New Roman" w:cs="Times New Roman"/>
          <w:sz w:val="28"/>
          <w:szCs w:val="28"/>
          <w:lang w:val="en-GB"/>
        </w:rPr>
        <w:t>WG</w:t>
      </w:r>
      <w:r w:rsidRPr="00603774">
        <w:rPr>
          <w:rFonts w:ascii="Times New Roman" w:hAnsi="Times New Roman" w:cs="Times New Roman"/>
          <w:sz w:val="28"/>
          <w:szCs w:val="28"/>
        </w:rPr>
        <w:t xml:space="preserve">3: 1 концентратор </w:t>
      </w:r>
      <w:r w:rsidRPr="00603774">
        <w:rPr>
          <w:rFonts w:ascii="Times New Roman" w:hAnsi="Times New Roman" w:cs="Times New Roman"/>
          <w:sz w:val="28"/>
          <w:szCs w:val="28"/>
          <w:lang w:val="en-GB"/>
        </w:rPr>
        <w:t>H</w:t>
      </w:r>
      <w:r w:rsidRPr="00603774">
        <w:rPr>
          <w:rFonts w:ascii="Times New Roman" w:hAnsi="Times New Roman" w:cs="Times New Roman"/>
          <w:sz w:val="28"/>
          <w:szCs w:val="28"/>
        </w:rPr>
        <w:t>24</w:t>
      </w:r>
      <w:r w:rsidRPr="00603774">
        <w:rPr>
          <w:rFonts w:ascii="Times New Roman" w:hAnsi="Times New Roman" w:cs="Times New Roman"/>
          <w:sz w:val="28"/>
          <w:szCs w:val="28"/>
          <w:lang w:val="en-GB"/>
        </w:rPr>
        <w:t>TF</w:t>
      </w:r>
      <w:r w:rsidRPr="00603774">
        <w:rPr>
          <w:rFonts w:ascii="Times New Roman" w:hAnsi="Times New Roman" w:cs="Times New Roman"/>
          <w:sz w:val="28"/>
          <w:szCs w:val="28"/>
        </w:rPr>
        <w:t xml:space="preserve"> для 21 рабочих мест, </w:t>
      </w:r>
      <w:r w:rsidRPr="00603774">
        <w:rPr>
          <w:rFonts w:ascii="Times New Roman" w:hAnsi="Times New Roman" w:cs="Times New Roman"/>
          <w:sz w:val="28"/>
          <w:szCs w:val="28"/>
          <w:lang w:val="en-GB"/>
        </w:rPr>
        <w:t>DB</w:t>
      </w:r>
      <w:r w:rsidRPr="00603774">
        <w:rPr>
          <w:rFonts w:ascii="Times New Roman" w:hAnsi="Times New Roman" w:cs="Times New Roman"/>
          <w:sz w:val="28"/>
          <w:szCs w:val="28"/>
        </w:rPr>
        <w:t>-сервер.</w:t>
      </w:r>
    </w:p>
    <w:p w:rsidR="00603774" w:rsidRPr="00603774" w:rsidRDefault="00603774" w:rsidP="00603774">
      <w:pPr>
        <w:pStyle w:val="a4"/>
        <w:ind w:left="426"/>
        <w:rPr>
          <w:rFonts w:ascii="Times New Roman" w:hAnsi="Times New Roman" w:cs="Times New Roman"/>
          <w:sz w:val="28"/>
          <w:szCs w:val="28"/>
        </w:rPr>
      </w:pPr>
      <w:r w:rsidRPr="00603774">
        <w:rPr>
          <w:rFonts w:ascii="Times New Roman" w:hAnsi="Times New Roman" w:cs="Times New Roman"/>
          <w:sz w:val="28"/>
          <w:szCs w:val="28"/>
        </w:rPr>
        <w:t xml:space="preserve">4.  </w:t>
      </w:r>
      <w:r w:rsidRPr="00603774">
        <w:rPr>
          <w:rFonts w:ascii="Times New Roman" w:hAnsi="Times New Roman" w:cs="Times New Roman"/>
          <w:sz w:val="28"/>
          <w:szCs w:val="28"/>
          <w:lang w:val="en-GB"/>
        </w:rPr>
        <w:t>WG</w:t>
      </w:r>
      <w:r w:rsidRPr="00603774">
        <w:rPr>
          <w:rFonts w:ascii="Times New Roman" w:hAnsi="Times New Roman" w:cs="Times New Roman"/>
          <w:sz w:val="28"/>
          <w:szCs w:val="28"/>
        </w:rPr>
        <w:t xml:space="preserve">4: 1 концентратор </w:t>
      </w:r>
      <w:r w:rsidRPr="00603774">
        <w:rPr>
          <w:rFonts w:ascii="Times New Roman" w:hAnsi="Times New Roman" w:cs="Times New Roman"/>
          <w:sz w:val="28"/>
          <w:szCs w:val="28"/>
          <w:lang w:val="en-GB"/>
        </w:rPr>
        <w:t>H</w:t>
      </w:r>
      <w:r w:rsidRPr="00603774">
        <w:rPr>
          <w:rFonts w:ascii="Times New Roman" w:hAnsi="Times New Roman" w:cs="Times New Roman"/>
          <w:sz w:val="28"/>
          <w:szCs w:val="28"/>
        </w:rPr>
        <w:t>24</w:t>
      </w:r>
      <w:r w:rsidRPr="00603774">
        <w:rPr>
          <w:rFonts w:ascii="Times New Roman" w:hAnsi="Times New Roman" w:cs="Times New Roman"/>
          <w:sz w:val="28"/>
          <w:szCs w:val="28"/>
          <w:lang w:val="en-GB"/>
        </w:rPr>
        <w:t>TF</w:t>
      </w:r>
      <w:r w:rsidRPr="00603774">
        <w:rPr>
          <w:rFonts w:ascii="Times New Roman" w:hAnsi="Times New Roman" w:cs="Times New Roman"/>
          <w:sz w:val="28"/>
          <w:szCs w:val="28"/>
        </w:rPr>
        <w:t xml:space="preserve"> для 17 рабочих мест, </w:t>
      </w:r>
      <w:r w:rsidRPr="00603774">
        <w:rPr>
          <w:rFonts w:ascii="Times New Roman" w:hAnsi="Times New Roman" w:cs="Times New Roman"/>
          <w:sz w:val="28"/>
          <w:szCs w:val="28"/>
          <w:lang w:val="en-GB"/>
        </w:rPr>
        <w:t>DB</w:t>
      </w:r>
      <w:r w:rsidRPr="00603774">
        <w:rPr>
          <w:rFonts w:ascii="Times New Roman" w:hAnsi="Times New Roman" w:cs="Times New Roman"/>
          <w:sz w:val="28"/>
          <w:szCs w:val="28"/>
        </w:rPr>
        <w:t>-сервер.</w:t>
      </w:r>
    </w:p>
    <w:p w:rsidR="00603774" w:rsidRPr="00603774" w:rsidRDefault="00603774" w:rsidP="00603774">
      <w:pPr>
        <w:pStyle w:val="a4"/>
        <w:ind w:left="426"/>
        <w:rPr>
          <w:rFonts w:ascii="Times New Roman" w:hAnsi="Times New Roman" w:cs="Times New Roman"/>
          <w:sz w:val="28"/>
          <w:szCs w:val="28"/>
        </w:rPr>
      </w:pPr>
      <w:r w:rsidRPr="00603774">
        <w:rPr>
          <w:rFonts w:ascii="Times New Roman" w:hAnsi="Times New Roman" w:cs="Times New Roman"/>
          <w:sz w:val="28"/>
          <w:szCs w:val="28"/>
        </w:rPr>
        <w:t xml:space="preserve">5.  1 концентратор </w:t>
      </w:r>
      <w:r w:rsidRPr="00603774">
        <w:rPr>
          <w:rFonts w:ascii="Times New Roman" w:hAnsi="Times New Roman" w:cs="Times New Roman"/>
          <w:sz w:val="28"/>
          <w:szCs w:val="28"/>
          <w:lang w:val="en-GB"/>
        </w:rPr>
        <w:t>H</w:t>
      </w:r>
      <w:r w:rsidRPr="00603774">
        <w:rPr>
          <w:rFonts w:ascii="Times New Roman" w:hAnsi="Times New Roman" w:cs="Times New Roman"/>
          <w:sz w:val="28"/>
          <w:szCs w:val="28"/>
        </w:rPr>
        <w:t>12</w:t>
      </w:r>
      <w:r w:rsidRPr="00603774">
        <w:rPr>
          <w:rFonts w:ascii="Times New Roman" w:hAnsi="Times New Roman" w:cs="Times New Roman"/>
          <w:sz w:val="28"/>
          <w:szCs w:val="28"/>
          <w:lang w:val="en-GB"/>
        </w:rPr>
        <w:t>TF</w:t>
      </w:r>
      <w:r w:rsidRPr="00603774">
        <w:rPr>
          <w:rFonts w:ascii="Times New Roman" w:hAnsi="Times New Roman" w:cs="Times New Roman"/>
          <w:sz w:val="28"/>
          <w:szCs w:val="28"/>
        </w:rPr>
        <w:t xml:space="preserve"> для обеспечения доступа к общему и коммуникационному серверам отдела</w:t>
      </w:r>
    </w:p>
    <w:p w:rsidR="005B104C" w:rsidRDefault="00603774" w:rsidP="00603774">
      <w:pPr>
        <w:pStyle w:val="a4"/>
        <w:ind w:left="426"/>
        <w:rPr>
          <w:rFonts w:ascii="Times New Roman" w:hAnsi="Times New Roman" w:cs="Times New Roman"/>
          <w:sz w:val="28"/>
          <w:szCs w:val="28"/>
        </w:rPr>
      </w:pPr>
      <w:r w:rsidRPr="00603774">
        <w:rPr>
          <w:rFonts w:ascii="Times New Roman" w:hAnsi="Times New Roman" w:cs="Times New Roman"/>
          <w:sz w:val="28"/>
          <w:szCs w:val="28"/>
        </w:rPr>
        <w:t xml:space="preserve">6.  6 мостов </w:t>
      </w:r>
      <w:r w:rsidRPr="00603774">
        <w:rPr>
          <w:rFonts w:ascii="Times New Roman" w:hAnsi="Times New Roman" w:cs="Times New Roman"/>
          <w:sz w:val="28"/>
          <w:szCs w:val="28"/>
          <w:lang w:val="en-GB"/>
        </w:rPr>
        <w:t>B</w:t>
      </w:r>
      <w:r w:rsidRPr="00603774">
        <w:rPr>
          <w:rFonts w:ascii="Times New Roman" w:hAnsi="Times New Roman" w:cs="Times New Roman"/>
          <w:sz w:val="28"/>
          <w:szCs w:val="28"/>
        </w:rPr>
        <w:t>2</w:t>
      </w:r>
      <w:r w:rsidRPr="00603774">
        <w:rPr>
          <w:rFonts w:ascii="Times New Roman" w:hAnsi="Times New Roman" w:cs="Times New Roman"/>
          <w:sz w:val="28"/>
          <w:szCs w:val="28"/>
          <w:lang w:val="en-GB"/>
        </w:rPr>
        <w:t>TF</w:t>
      </w:r>
      <w:r w:rsidRPr="00603774">
        <w:rPr>
          <w:rFonts w:ascii="Times New Roman" w:hAnsi="Times New Roman" w:cs="Times New Roman"/>
          <w:sz w:val="28"/>
          <w:szCs w:val="28"/>
        </w:rPr>
        <w:t>, группы 1 и 2, 3 и 4 попарно соединены мостами для обеспечения доступа к серверам отдела при отказе любого одного моста.</w:t>
      </w:r>
    </w:p>
    <w:p w:rsidR="00603774" w:rsidRPr="00603774" w:rsidRDefault="00603774" w:rsidP="00603774">
      <w:pPr>
        <w:pStyle w:val="a4"/>
        <w:ind w:left="426"/>
        <w:rPr>
          <w:rFonts w:ascii="Times New Roman" w:hAnsi="Times New Roman" w:cs="Times New Roman"/>
          <w:sz w:val="28"/>
          <w:szCs w:val="28"/>
        </w:rPr>
      </w:pPr>
    </w:p>
    <w:p w:rsidR="00D35F9D" w:rsidRPr="00544B3B" w:rsidRDefault="005B104C" w:rsidP="005B104C">
      <w:pPr>
        <w:pStyle w:val="a4"/>
        <w:ind w:left="-709"/>
        <w:rPr>
          <w:rFonts w:ascii="Times New Roman" w:hAnsi="Times New Roman" w:cs="Times New Roman"/>
          <w:sz w:val="28"/>
          <w:szCs w:val="28"/>
        </w:rPr>
      </w:pPr>
      <w:r w:rsidRPr="005B104C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6652549" cy="2514600"/>
            <wp:effectExtent l="0" t="0" r="0" b="0"/>
            <wp:docPr id="2" name="Рисунок 2" descr="C:\Users\Яна\Desktop\C[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Яна\Desktop\C[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669" cy="251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F9D" w:rsidRPr="005B104C" w:rsidRDefault="00D35F9D" w:rsidP="005B104C">
      <w:pPr>
        <w:jc w:val="center"/>
        <w:rPr>
          <w:rFonts w:ascii="Times New Roman" w:hAnsi="Times New Roman" w:cs="Times New Roman"/>
          <w:sz w:val="28"/>
          <w:szCs w:val="28"/>
        </w:rPr>
      </w:pPr>
      <w:r w:rsidRPr="005B104C">
        <w:rPr>
          <w:rFonts w:ascii="Times New Roman" w:hAnsi="Times New Roman" w:cs="Times New Roman"/>
          <w:sz w:val="28"/>
          <w:szCs w:val="28"/>
        </w:rPr>
        <w:t>Рис. 2. Схема структуры сети</w:t>
      </w:r>
    </w:p>
    <w:p w:rsidR="005B104C" w:rsidRPr="00D35F9D" w:rsidRDefault="005B104C" w:rsidP="00D35F9D">
      <w:pPr>
        <w:jc w:val="right"/>
        <w:rPr>
          <w:rFonts w:ascii="Times New Roman" w:hAnsi="Times New Roman" w:cs="Times New Roman"/>
          <w:color w:val="FF0000"/>
          <w:sz w:val="28"/>
          <w:szCs w:val="28"/>
        </w:rPr>
      </w:pPr>
    </w:p>
    <w:p w:rsidR="00D35F9D" w:rsidRPr="005B104C" w:rsidRDefault="00D35F9D" w:rsidP="00D35F9D">
      <w:pPr>
        <w:jc w:val="right"/>
        <w:rPr>
          <w:rFonts w:ascii="Times New Roman" w:hAnsi="Times New Roman" w:cs="Times New Roman"/>
          <w:sz w:val="28"/>
          <w:szCs w:val="28"/>
        </w:rPr>
      </w:pPr>
      <w:r w:rsidRPr="005B104C">
        <w:rPr>
          <w:rFonts w:ascii="Times New Roman" w:hAnsi="Times New Roman" w:cs="Times New Roman"/>
          <w:sz w:val="28"/>
          <w:szCs w:val="28"/>
        </w:rPr>
        <w:t>Таблица 2</w:t>
      </w:r>
    </w:p>
    <w:p w:rsidR="00D35F9D" w:rsidRDefault="00D35F9D" w:rsidP="00D35F9D">
      <w:pPr>
        <w:jc w:val="center"/>
        <w:rPr>
          <w:rFonts w:ascii="Times New Roman" w:hAnsi="Times New Roman" w:cs="Times New Roman"/>
          <w:sz w:val="28"/>
          <w:szCs w:val="28"/>
        </w:rPr>
      </w:pPr>
      <w:r w:rsidRPr="005B104C">
        <w:rPr>
          <w:rFonts w:ascii="Times New Roman" w:hAnsi="Times New Roman" w:cs="Times New Roman"/>
          <w:sz w:val="28"/>
          <w:szCs w:val="28"/>
        </w:rPr>
        <w:t>Таблица размещения оборудования</w:t>
      </w:r>
    </w:p>
    <w:p w:rsidR="001B06CE" w:rsidRPr="005B104C" w:rsidRDefault="001B06CE" w:rsidP="00D35F9D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76"/>
        <w:gridCol w:w="2484"/>
        <w:gridCol w:w="2227"/>
        <w:gridCol w:w="2434"/>
      </w:tblGrid>
      <w:tr w:rsidR="005B104C" w:rsidRPr="005B104C" w:rsidTr="000A040F">
        <w:trPr>
          <w:jc w:val="center"/>
        </w:trPr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5B104C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B104C">
              <w:rPr>
                <w:rFonts w:ascii="Times New Roman" w:hAnsi="Times New Roman" w:cs="Times New Roman"/>
                <w:b/>
                <w:sz w:val="28"/>
                <w:szCs w:val="28"/>
              </w:rPr>
              <w:t>№ п/п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5B104C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B104C">
              <w:rPr>
                <w:rFonts w:ascii="Times New Roman" w:hAnsi="Times New Roman" w:cs="Times New Roman"/>
                <w:b/>
                <w:sz w:val="28"/>
                <w:szCs w:val="28"/>
              </w:rPr>
              <w:t>Идентификатор</w:t>
            </w:r>
          </w:p>
          <w:p w:rsidR="00D35F9D" w:rsidRPr="005B104C" w:rsidRDefault="00D35F9D" w:rsidP="000A040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B104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оборудования 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5B104C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B104C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  <w:p w:rsidR="00D35F9D" w:rsidRPr="005B104C" w:rsidRDefault="00D35F9D" w:rsidP="000A040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B104C">
              <w:rPr>
                <w:rFonts w:ascii="Times New Roman" w:hAnsi="Times New Roman" w:cs="Times New Roman"/>
                <w:b/>
                <w:sz w:val="28"/>
                <w:szCs w:val="28"/>
              </w:rPr>
              <w:t>оборудования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5B104C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B104C">
              <w:rPr>
                <w:rFonts w:ascii="Times New Roman" w:hAnsi="Times New Roman" w:cs="Times New Roman"/>
                <w:b/>
                <w:sz w:val="28"/>
                <w:szCs w:val="28"/>
              </w:rPr>
              <w:t>Идентификатор центра коммутации</w:t>
            </w:r>
          </w:p>
        </w:tc>
      </w:tr>
      <w:tr w:rsidR="00D35F9D" w:rsidRPr="00D35F9D" w:rsidTr="00FD021F">
        <w:trPr>
          <w:trHeight w:val="417"/>
          <w:jc w:val="center"/>
        </w:trPr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5B104C" w:rsidRDefault="00D35F9D" w:rsidP="00D35F9D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10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D35F9D" w:rsidRDefault="00D35F9D" w:rsidP="00D35F9D">
            <w:pPr>
              <w:snapToGrid w:val="0"/>
              <w:jc w:val="center"/>
              <w:rPr>
                <w:rFonts w:ascii="Times New Roman" w:hAnsi="Times New Roman" w:cs="Times New Roman"/>
                <w:sz w:val="28"/>
                <w:lang w:val="en-US" w:bidi="en-US"/>
              </w:rPr>
            </w:pPr>
            <w:r w:rsidRPr="00D35F9D">
              <w:rPr>
                <w:rFonts w:ascii="Times New Roman" w:hAnsi="Times New Roman" w:cs="Times New Roman"/>
                <w:sz w:val="28"/>
                <w:lang w:val="en-US" w:bidi="en-US"/>
              </w:rPr>
              <w:t>Н24-01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D35F9D" w:rsidRDefault="00D35F9D" w:rsidP="00D35F9D">
            <w:pPr>
              <w:snapToGrid w:val="0"/>
              <w:jc w:val="center"/>
              <w:rPr>
                <w:rFonts w:ascii="Times New Roman" w:hAnsi="Times New Roman" w:cs="Times New Roman"/>
                <w:sz w:val="28"/>
                <w:lang w:val="en-US" w:bidi="en-US"/>
              </w:rPr>
            </w:pPr>
            <w:r w:rsidRPr="00D35F9D">
              <w:rPr>
                <w:rFonts w:ascii="Times New Roman" w:hAnsi="Times New Roman" w:cs="Times New Roman"/>
                <w:sz w:val="28"/>
                <w:lang w:val="en-US" w:bidi="en-US"/>
              </w:rPr>
              <w:t>H24TF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D35F9D" w:rsidRDefault="00D35F9D" w:rsidP="00D35F9D">
            <w:pPr>
              <w:keepNext/>
              <w:numPr>
                <w:ilvl w:val="0"/>
                <w:numId w:val="5"/>
              </w:numPr>
              <w:suppressAutoHyphens/>
              <w:snapToGrid w:val="0"/>
              <w:spacing w:after="0" w:line="240" w:lineRule="auto"/>
              <w:jc w:val="center"/>
              <w:outlineLvl w:val="0"/>
              <w:rPr>
                <w:rFonts w:ascii="Times New Roman" w:hAnsi="Times New Roman" w:cs="Times New Roman"/>
                <w:bCs/>
                <w:kern w:val="32"/>
                <w:sz w:val="28"/>
                <w:szCs w:val="32"/>
                <w:lang w:val="en-US" w:bidi="en-US"/>
              </w:rPr>
            </w:pPr>
            <w:r w:rsidRPr="00D35F9D">
              <w:rPr>
                <w:rFonts w:ascii="Times New Roman" w:hAnsi="Times New Roman" w:cs="Times New Roman"/>
                <w:bCs/>
                <w:kern w:val="32"/>
                <w:sz w:val="28"/>
                <w:szCs w:val="32"/>
                <w:lang w:val="en-US" w:bidi="en-US"/>
              </w:rPr>
              <w:t>A</w:t>
            </w:r>
          </w:p>
        </w:tc>
      </w:tr>
      <w:tr w:rsidR="00D35F9D" w:rsidRPr="00D35F9D" w:rsidTr="000A040F">
        <w:trPr>
          <w:jc w:val="center"/>
        </w:trPr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5B104C" w:rsidRDefault="00D35F9D" w:rsidP="00D35F9D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10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D35F9D" w:rsidRDefault="00D35F9D" w:rsidP="00D35F9D">
            <w:pPr>
              <w:snapToGrid w:val="0"/>
              <w:jc w:val="center"/>
              <w:rPr>
                <w:rFonts w:ascii="Times New Roman" w:hAnsi="Times New Roman" w:cs="Times New Roman"/>
                <w:sz w:val="28"/>
                <w:lang w:val="en-US" w:bidi="en-US"/>
              </w:rPr>
            </w:pPr>
            <w:r w:rsidRPr="00D35F9D">
              <w:rPr>
                <w:rFonts w:ascii="Times New Roman" w:hAnsi="Times New Roman" w:cs="Times New Roman"/>
                <w:sz w:val="28"/>
                <w:lang w:val="en-US" w:bidi="en-US"/>
              </w:rPr>
              <w:t>Н24-02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D35F9D" w:rsidRDefault="00D35F9D" w:rsidP="00D35F9D">
            <w:pPr>
              <w:snapToGrid w:val="0"/>
              <w:jc w:val="center"/>
              <w:rPr>
                <w:rFonts w:ascii="Times New Roman" w:hAnsi="Times New Roman" w:cs="Times New Roman"/>
                <w:sz w:val="28"/>
                <w:lang w:val="en-US" w:bidi="en-US"/>
              </w:rPr>
            </w:pPr>
            <w:r w:rsidRPr="00D35F9D">
              <w:rPr>
                <w:rFonts w:ascii="Times New Roman" w:hAnsi="Times New Roman" w:cs="Times New Roman"/>
                <w:sz w:val="28"/>
                <w:lang w:val="en-US" w:bidi="en-US"/>
              </w:rPr>
              <w:t>H24TF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D35F9D" w:rsidRDefault="00D35F9D" w:rsidP="00D35F9D">
            <w:pPr>
              <w:keepNext/>
              <w:numPr>
                <w:ilvl w:val="0"/>
                <w:numId w:val="5"/>
              </w:numPr>
              <w:suppressAutoHyphens/>
              <w:snapToGrid w:val="0"/>
              <w:spacing w:after="0" w:line="240" w:lineRule="auto"/>
              <w:jc w:val="center"/>
              <w:outlineLvl w:val="0"/>
              <w:rPr>
                <w:rFonts w:ascii="Times New Roman" w:hAnsi="Times New Roman" w:cs="Times New Roman"/>
                <w:bCs/>
                <w:kern w:val="32"/>
                <w:sz w:val="28"/>
                <w:szCs w:val="32"/>
                <w:lang w:val="en-US" w:bidi="en-US"/>
              </w:rPr>
            </w:pPr>
            <w:r w:rsidRPr="00D35F9D">
              <w:rPr>
                <w:rFonts w:ascii="Times New Roman" w:hAnsi="Times New Roman" w:cs="Times New Roman"/>
                <w:bCs/>
                <w:kern w:val="32"/>
                <w:sz w:val="28"/>
                <w:szCs w:val="32"/>
                <w:lang w:bidi="en-US"/>
              </w:rPr>
              <w:t>A</w:t>
            </w:r>
          </w:p>
        </w:tc>
      </w:tr>
      <w:tr w:rsidR="00D35F9D" w:rsidRPr="00D35F9D" w:rsidTr="000A040F">
        <w:trPr>
          <w:jc w:val="center"/>
        </w:trPr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5B104C" w:rsidRDefault="00D35F9D" w:rsidP="00D35F9D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10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D35F9D" w:rsidRDefault="00D35F9D" w:rsidP="00D35F9D">
            <w:pPr>
              <w:snapToGrid w:val="0"/>
              <w:jc w:val="center"/>
              <w:rPr>
                <w:rFonts w:ascii="Times New Roman" w:hAnsi="Times New Roman" w:cs="Times New Roman"/>
                <w:sz w:val="28"/>
                <w:lang w:val="en-US" w:bidi="en-US"/>
              </w:rPr>
            </w:pPr>
            <w:r w:rsidRPr="00D35F9D">
              <w:rPr>
                <w:rFonts w:ascii="Times New Roman" w:hAnsi="Times New Roman" w:cs="Times New Roman"/>
                <w:sz w:val="28"/>
                <w:lang w:val="en-US" w:bidi="en-US"/>
              </w:rPr>
              <w:t>Н24-03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D35F9D" w:rsidRDefault="00D35F9D" w:rsidP="00D35F9D">
            <w:pPr>
              <w:snapToGrid w:val="0"/>
              <w:jc w:val="center"/>
              <w:rPr>
                <w:rFonts w:ascii="Times New Roman" w:hAnsi="Times New Roman" w:cs="Times New Roman"/>
                <w:sz w:val="28"/>
                <w:lang w:val="en-US" w:bidi="en-US"/>
              </w:rPr>
            </w:pPr>
            <w:r w:rsidRPr="00D35F9D">
              <w:rPr>
                <w:rFonts w:ascii="Times New Roman" w:hAnsi="Times New Roman" w:cs="Times New Roman"/>
                <w:sz w:val="28"/>
                <w:lang w:val="en-US" w:bidi="en-US"/>
              </w:rPr>
              <w:t>H</w:t>
            </w:r>
            <w:r w:rsidRPr="00D35F9D">
              <w:rPr>
                <w:rFonts w:ascii="Times New Roman" w:hAnsi="Times New Roman" w:cs="Times New Roman"/>
                <w:sz w:val="28"/>
                <w:lang w:bidi="en-US"/>
              </w:rPr>
              <w:t>24</w:t>
            </w:r>
            <w:r w:rsidRPr="00D35F9D">
              <w:rPr>
                <w:rFonts w:ascii="Times New Roman" w:hAnsi="Times New Roman" w:cs="Times New Roman"/>
                <w:sz w:val="28"/>
                <w:lang w:val="en-US" w:bidi="en-US"/>
              </w:rPr>
              <w:t>TF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D35F9D" w:rsidRDefault="00D35F9D" w:rsidP="00D35F9D">
            <w:pPr>
              <w:keepNext/>
              <w:numPr>
                <w:ilvl w:val="0"/>
                <w:numId w:val="5"/>
              </w:numPr>
              <w:suppressAutoHyphens/>
              <w:snapToGrid w:val="0"/>
              <w:spacing w:after="0" w:line="240" w:lineRule="auto"/>
              <w:jc w:val="center"/>
              <w:outlineLvl w:val="0"/>
              <w:rPr>
                <w:rFonts w:ascii="Times New Roman" w:hAnsi="Times New Roman" w:cs="Times New Roman"/>
                <w:bCs/>
                <w:kern w:val="32"/>
                <w:sz w:val="28"/>
                <w:szCs w:val="32"/>
                <w:lang w:val="en-US" w:bidi="en-US"/>
              </w:rPr>
            </w:pPr>
            <w:r w:rsidRPr="00D35F9D">
              <w:rPr>
                <w:rFonts w:ascii="Times New Roman" w:hAnsi="Times New Roman" w:cs="Times New Roman"/>
                <w:bCs/>
                <w:kern w:val="32"/>
                <w:sz w:val="28"/>
                <w:szCs w:val="32"/>
                <w:lang w:val="en-US" w:bidi="en-US"/>
              </w:rPr>
              <w:t>B</w:t>
            </w:r>
          </w:p>
        </w:tc>
      </w:tr>
      <w:tr w:rsidR="00D35F9D" w:rsidRPr="00D35F9D" w:rsidTr="000A040F">
        <w:trPr>
          <w:jc w:val="center"/>
        </w:trPr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5B104C" w:rsidRDefault="00D35F9D" w:rsidP="00D35F9D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10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D35F9D" w:rsidRDefault="00D35F9D" w:rsidP="00D35F9D">
            <w:pPr>
              <w:snapToGrid w:val="0"/>
              <w:jc w:val="center"/>
              <w:rPr>
                <w:rFonts w:ascii="Times New Roman" w:hAnsi="Times New Roman" w:cs="Times New Roman"/>
                <w:sz w:val="28"/>
                <w:lang w:val="en-US" w:bidi="en-US"/>
              </w:rPr>
            </w:pPr>
            <w:r w:rsidRPr="00D35F9D">
              <w:rPr>
                <w:rFonts w:ascii="Times New Roman" w:hAnsi="Times New Roman" w:cs="Times New Roman"/>
                <w:sz w:val="28"/>
                <w:lang w:val="en-US" w:bidi="en-US"/>
              </w:rPr>
              <w:t>Н24-04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D35F9D" w:rsidRDefault="00D35F9D" w:rsidP="00D35F9D">
            <w:pPr>
              <w:snapToGrid w:val="0"/>
              <w:jc w:val="center"/>
              <w:rPr>
                <w:rFonts w:ascii="Times New Roman" w:hAnsi="Times New Roman" w:cs="Times New Roman"/>
                <w:sz w:val="28"/>
                <w:lang w:val="en-US" w:bidi="en-US"/>
              </w:rPr>
            </w:pPr>
            <w:r w:rsidRPr="00D35F9D">
              <w:rPr>
                <w:rFonts w:ascii="Times New Roman" w:hAnsi="Times New Roman" w:cs="Times New Roman"/>
                <w:sz w:val="28"/>
                <w:lang w:val="en-US" w:bidi="en-US"/>
              </w:rPr>
              <w:t>H24TF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D35F9D" w:rsidRDefault="00D35F9D" w:rsidP="00D35F9D">
            <w:pPr>
              <w:keepNext/>
              <w:numPr>
                <w:ilvl w:val="0"/>
                <w:numId w:val="5"/>
              </w:numPr>
              <w:suppressAutoHyphens/>
              <w:snapToGrid w:val="0"/>
              <w:spacing w:after="0" w:line="240" w:lineRule="auto"/>
              <w:jc w:val="center"/>
              <w:outlineLvl w:val="0"/>
              <w:rPr>
                <w:rFonts w:ascii="Times New Roman" w:hAnsi="Times New Roman" w:cs="Times New Roman"/>
                <w:bCs/>
                <w:kern w:val="32"/>
                <w:sz w:val="28"/>
                <w:szCs w:val="32"/>
                <w:lang w:val="en-US" w:bidi="en-US"/>
              </w:rPr>
            </w:pPr>
            <w:r w:rsidRPr="00D35F9D">
              <w:rPr>
                <w:rFonts w:ascii="Times New Roman" w:hAnsi="Times New Roman" w:cs="Times New Roman"/>
                <w:bCs/>
                <w:kern w:val="32"/>
                <w:sz w:val="28"/>
                <w:szCs w:val="32"/>
                <w:lang w:val="en-US" w:bidi="en-US"/>
              </w:rPr>
              <w:t>B</w:t>
            </w:r>
          </w:p>
        </w:tc>
      </w:tr>
      <w:tr w:rsidR="00D35F9D" w:rsidRPr="00D35F9D" w:rsidTr="000A040F">
        <w:trPr>
          <w:jc w:val="center"/>
        </w:trPr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5B104C" w:rsidRDefault="00D35F9D" w:rsidP="00D35F9D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10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FD021F" w:rsidRDefault="00D35F9D" w:rsidP="00D35F9D">
            <w:pPr>
              <w:snapToGrid w:val="0"/>
              <w:jc w:val="center"/>
              <w:rPr>
                <w:rFonts w:ascii="Times New Roman" w:hAnsi="Times New Roman" w:cs="Times New Roman"/>
                <w:sz w:val="28"/>
                <w:lang w:val="en-US" w:bidi="en-US"/>
              </w:rPr>
            </w:pPr>
            <w:r w:rsidRPr="00FD021F">
              <w:rPr>
                <w:rFonts w:ascii="Times New Roman" w:hAnsi="Times New Roman" w:cs="Times New Roman"/>
                <w:sz w:val="28"/>
                <w:lang w:val="en-US" w:bidi="en-US"/>
              </w:rPr>
              <w:t>H</w:t>
            </w:r>
            <w:r w:rsidRPr="00FD021F">
              <w:rPr>
                <w:rFonts w:ascii="Times New Roman" w:hAnsi="Times New Roman" w:cs="Times New Roman"/>
                <w:sz w:val="28"/>
                <w:lang w:bidi="en-US"/>
              </w:rPr>
              <w:t>1</w:t>
            </w:r>
            <w:r w:rsidRPr="00FD021F">
              <w:rPr>
                <w:rFonts w:ascii="Times New Roman" w:hAnsi="Times New Roman" w:cs="Times New Roman"/>
                <w:sz w:val="28"/>
                <w:lang w:val="en-US" w:bidi="en-US"/>
              </w:rPr>
              <w:t>2-01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FD021F" w:rsidRDefault="00D35F9D" w:rsidP="00D35F9D">
            <w:pPr>
              <w:snapToGrid w:val="0"/>
              <w:jc w:val="center"/>
              <w:rPr>
                <w:rFonts w:ascii="Times New Roman" w:hAnsi="Times New Roman" w:cs="Times New Roman"/>
                <w:sz w:val="28"/>
                <w:lang w:val="en-US" w:bidi="en-US"/>
              </w:rPr>
            </w:pPr>
            <w:r w:rsidRPr="00FD021F">
              <w:rPr>
                <w:rFonts w:ascii="Times New Roman" w:hAnsi="Times New Roman" w:cs="Times New Roman"/>
                <w:sz w:val="28"/>
                <w:lang w:val="en-US" w:bidi="en-US"/>
              </w:rPr>
              <w:t>H12TF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FD021F" w:rsidRDefault="005B104C" w:rsidP="00D35F9D">
            <w:pPr>
              <w:keepNext/>
              <w:numPr>
                <w:ilvl w:val="0"/>
                <w:numId w:val="5"/>
              </w:numPr>
              <w:suppressAutoHyphens/>
              <w:snapToGrid w:val="0"/>
              <w:spacing w:after="0" w:line="240" w:lineRule="auto"/>
              <w:jc w:val="center"/>
              <w:outlineLvl w:val="0"/>
              <w:rPr>
                <w:rFonts w:ascii="Times New Roman" w:hAnsi="Times New Roman" w:cs="Times New Roman"/>
                <w:bCs/>
                <w:kern w:val="32"/>
                <w:sz w:val="28"/>
                <w:szCs w:val="32"/>
                <w:lang w:val="en-US" w:bidi="en-US"/>
              </w:rPr>
            </w:pPr>
            <w:r>
              <w:rPr>
                <w:rFonts w:ascii="Times New Roman" w:hAnsi="Times New Roman" w:cs="Times New Roman"/>
                <w:bCs/>
                <w:kern w:val="32"/>
                <w:sz w:val="28"/>
                <w:szCs w:val="32"/>
                <w:lang w:val="en-US" w:bidi="en-US"/>
              </w:rPr>
              <w:t>B</w:t>
            </w:r>
          </w:p>
        </w:tc>
      </w:tr>
      <w:tr w:rsidR="00D35F9D" w:rsidRPr="00D35F9D" w:rsidTr="000A040F">
        <w:trPr>
          <w:jc w:val="center"/>
        </w:trPr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5B104C" w:rsidRDefault="00D35F9D" w:rsidP="00D35F9D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10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6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FD021F" w:rsidRDefault="00D35F9D" w:rsidP="00D35F9D">
            <w:pPr>
              <w:snapToGrid w:val="0"/>
              <w:jc w:val="center"/>
              <w:rPr>
                <w:rFonts w:ascii="Times New Roman" w:hAnsi="Times New Roman" w:cs="Times New Roman"/>
                <w:sz w:val="28"/>
                <w:lang w:val="en-US" w:bidi="en-US"/>
              </w:rPr>
            </w:pPr>
            <w:r w:rsidRPr="00FD021F">
              <w:rPr>
                <w:rFonts w:ascii="Times New Roman" w:hAnsi="Times New Roman" w:cs="Times New Roman"/>
                <w:sz w:val="28"/>
                <w:lang w:val="en-US" w:bidi="en-US"/>
              </w:rPr>
              <w:t>H12-02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FD021F" w:rsidRDefault="00D35F9D" w:rsidP="00D35F9D">
            <w:pPr>
              <w:snapToGrid w:val="0"/>
              <w:jc w:val="center"/>
              <w:rPr>
                <w:rFonts w:ascii="Times New Roman" w:hAnsi="Times New Roman" w:cs="Times New Roman"/>
                <w:sz w:val="28"/>
                <w:lang w:val="en-US" w:bidi="en-US"/>
              </w:rPr>
            </w:pPr>
            <w:r w:rsidRPr="00FD021F">
              <w:rPr>
                <w:rFonts w:ascii="Times New Roman" w:hAnsi="Times New Roman" w:cs="Times New Roman"/>
                <w:sz w:val="28"/>
                <w:lang w:val="en-US" w:bidi="en-US"/>
              </w:rPr>
              <w:t>H12TF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FD021F" w:rsidRDefault="005B104C" w:rsidP="00D35F9D">
            <w:pPr>
              <w:keepNext/>
              <w:numPr>
                <w:ilvl w:val="0"/>
                <w:numId w:val="5"/>
              </w:numPr>
              <w:suppressAutoHyphens/>
              <w:snapToGrid w:val="0"/>
              <w:spacing w:after="0" w:line="240" w:lineRule="auto"/>
              <w:jc w:val="center"/>
              <w:outlineLvl w:val="0"/>
              <w:rPr>
                <w:rFonts w:ascii="Times New Roman" w:hAnsi="Times New Roman" w:cs="Times New Roman"/>
                <w:bCs/>
                <w:kern w:val="32"/>
                <w:sz w:val="28"/>
                <w:szCs w:val="32"/>
                <w:lang w:val="en-US" w:bidi="en-US"/>
              </w:rPr>
            </w:pPr>
            <w:r>
              <w:rPr>
                <w:rFonts w:ascii="Times New Roman" w:hAnsi="Times New Roman" w:cs="Times New Roman"/>
                <w:bCs/>
                <w:kern w:val="32"/>
                <w:sz w:val="28"/>
                <w:szCs w:val="32"/>
                <w:lang w:val="en-US" w:bidi="en-US"/>
              </w:rPr>
              <w:t>A</w:t>
            </w:r>
          </w:p>
        </w:tc>
      </w:tr>
      <w:tr w:rsidR="00D35F9D" w:rsidRPr="00D35F9D" w:rsidTr="000A040F">
        <w:trPr>
          <w:jc w:val="center"/>
        </w:trPr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5B104C" w:rsidRDefault="00D35F9D" w:rsidP="00D35F9D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10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FD021F" w:rsidRDefault="00D35F9D" w:rsidP="00D35F9D">
            <w:pPr>
              <w:snapToGrid w:val="0"/>
              <w:jc w:val="center"/>
              <w:rPr>
                <w:rFonts w:ascii="Times New Roman" w:hAnsi="Times New Roman" w:cs="Times New Roman"/>
                <w:sz w:val="28"/>
                <w:lang w:val="en-US" w:bidi="en-US"/>
              </w:rPr>
            </w:pPr>
            <w:r w:rsidRPr="00FD021F">
              <w:rPr>
                <w:rFonts w:ascii="Times New Roman" w:hAnsi="Times New Roman" w:cs="Times New Roman"/>
                <w:sz w:val="28"/>
                <w:lang w:val="en-US" w:bidi="en-US"/>
              </w:rPr>
              <w:t>B2-01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FD021F" w:rsidRDefault="00D35F9D" w:rsidP="00D35F9D">
            <w:pPr>
              <w:snapToGrid w:val="0"/>
              <w:jc w:val="center"/>
              <w:rPr>
                <w:rFonts w:ascii="Times New Roman" w:hAnsi="Times New Roman" w:cs="Times New Roman"/>
                <w:sz w:val="28"/>
                <w:lang w:val="en-US" w:bidi="en-US"/>
              </w:rPr>
            </w:pPr>
            <w:r w:rsidRPr="00FD021F">
              <w:rPr>
                <w:rFonts w:ascii="Times New Roman" w:hAnsi="Times New Roman" w:cs="Times New Roman"/>
                <w:sz w:val="28"/>
                <w:lang w:val="en-US" w:bidi="en-US"/>
              </w:rPr>
              <w:t>B2TF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FD021F" w:rsidRDefault="00D35F9D" w:rsidP="00D35F9D">
            <w:pPr>
              <w:keepNext/>
              <w:numPr>
                <w:ilvl w:val="0"/>
                <w:numId w:val="5"/>
              </w:numPr>
              <w:suppressAutoHyphens/>
              <w:snapToGrid w:val="0"/>
              <w:spacing w:after="0" w:line="240" w:lineRule="auto"/>
              <w:jc w:val="center"/>
              <w:outlineLvl w:val="0"/>
              <w:rPr>
                <w:rFonts w:ascii="Times New Roman" w:hAnsi="Times New Roman" w:cs="Times New Roman"/>
                <w:bCs/>
                <w:kern w:val="32"/>
                <w:sz w:val="28"/>
                <w:szCs w:val="32"/>
                <w:lang w:val="en-US" w:bidi="en-US"/>
              </w:rPr>
            </w:pPr>
            <w:r w:rsidRPr="00FD021F">
              <w:rPr>
                <w:rFonts w:ascii="Times New Roman" w:hAnsi="Times New Roman" w:cs="Times New Roman"/>
                <w:bCs/>
                <w:kern w:val="32"/>
                <w:sz w:val="28"/>
                <w:szCs w:val="32"/>
                <w:lang w:val="en-US" w:bidi="en-US"/>
              </w:rPr>
              <w:t>A</w:t>
            </w:r>
          </w:p>
        </w:tc>
      </w:tr>
      <w:tr w:rsidR="00D35F9D" w:rsidRPr="00D35F9D" w:rsidTr="000A040F">
        <w:trPr>
          <w:jc w:val="center"/>
        </w:trPr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5B104C" w:rsidRDefault="00D35F9D" w:rsidP="00D35F9D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10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FD021F" w:rsidRDefault="00D35F9D" w:rsidP="00D35F9D">
            <w:pPr>
              <w:snapToGrid w:val="0"/>
              <w:jc w:val="center"/>
              <w:rPr>
                <w:rFonts w:ascii="Times New Roman" w:hAnsi="Times New Roman" w:cs="Times New Roman"/>
                <w:sz w:val="28"/>
                <w:lang w:val="en-US" w:bidi="en-US"/>
              </w:rPr>
            </w:pPr>
            <w:r w:rsidRPr="00FD021F">
              <w:rPr>
                <w:rFonts w:ascii="Times New Roman" w:hAnsi="Times New Roman" w:cs="Times New Roman"/>
                <w:sz w:val="28"/>
                <w:lang w:val="en-US" w:bidi="en-US"/>
              </w:rPr>
              <w:t>B2-02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FD021F" w:rsidRDefault="00D35F9D" w:rsidP="00D35F9D">
            <w:pPr>
              <w:snapToGrid w:val="0"/>
              <w:jc w:val="center"/>
              <w:rPr>
                <w:rFonts w:ascii="Times New Roman" w:hAnsi="Times New Roman" w:cs="Times New Roman"/>
                <w:sz w:val="28"/>
                <w:lang w:val="en-US" w:bidi="en-US"/>
              </w:rPr>
            </w:pPr>
            <w:r w:rsidRPr="00FD021F">
              <w:rPr>
                <w:rFonts w:ascii="Times New Roman" w:hAnsi="Times New Roman" w:cs="Times New Roman"/>
                <w:sz w:val="28"/>
                <w:lang w:val="en-US" w:bidi="en-US"/>
              </w:rPr>
              <w:t>B2TF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FD021F" w:rsidRDefault="00D35F9D" w:rsidP="00D35F9D">
            <w:pPr>
              <w:keepNext/>
              <w:numPr>
                <w:ilvl w:val="0"/>
                <w:numId w:val="5"/>
              </w:numPr>
              <w:suppressAutoHyphens/>
              <w:snapToGrid w:val="0"/>
              <w:spacing w:after="0" w:line="240" w:lineRule="auto"/>
              <w:jc w:val="center"/>
              <w:outlineLvl w:val="0"/>
              <w:rPr>
                <w:rFonts w:ascii="Times New Roman" w:hAnsi="Times New Roman" w:cs="Times New Roman"/>
                <w:bCs/>
                <w:kern w:val="32"/>
                <w:sz w:val="28"/>
                <w:szCs w:val="32"/>
                <w:lang w:val="en-US" w:bidi="en-US"/>
              </w:rPr>
            </w:pPr>
            <w:r w:rsidRPr="00FD021F">
              <w:rPr>
                <w:rFonts w:ascii="Times New Roman" w:hAnsi="Times New Roman" w:cs="Times New Roman"/>
                <w:bCs/>
                <w:kern w:val="32"/>
                <w:sz w:val="28"/>
                <w:szCs w:val="32"/>
                <w:lang w:val="en-US" w:bidi="en-US"/>
              </w:rPr>
              <w:t>A</w:t>
            </w:r>
          </w:p>
        </w:tc>
      </w:tr>
      <w:tr w:rsidR="00D35F9D" w:rsidRPr="00D35F9D" w:rsidTr="000A040F">
        <w:trPr>
          <w:jc w:val="center"/>
        </w:trPr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5B104C" w:rsidRDefault="00D35F9D" w:rsidP="00D35F9D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10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FD021F" w:rsidRDefault="00D35F9D" w:rsidP="00D35F9D">
            <w:pPr>
              <w:snapToGrid w:val="0"/>
              <w:jc w:val="center"/>
              <w:rPr>
                <w:rFonts w:ascii="Times New Roman" w:hAnsi="Times New Roman" w:cs="Times New Roman"/>
                <w:sz w:val="28"/>
                <w:lang w:val="en-US" w:bidi="en-US"/>
              </w:rPr>
            </w:pPr>
            <w:r w:rsidRPr="00FD021F">
              <w:rPr>
                <w:rFonts w:ascii="Times New Roman" w:hAnsi="Times New Roman" w:cs="Times New Roman"/>
                <w:sz w:val="28"/>
                <w:lang w:val="en-US" w:bidi="en-US"/>
              </w:rPr>
              <w:t>B2-03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FD021F" w:rsidRDefault="00D35F9D" w:rsidP="00D35F9D">
            <w:pPr>
              <w:snapToGrid w:val="0"/>
              <w:jc w:val="center"/>
              <w:rPr>
                <w:rFonts w:ascii="Times New Roman" w:hAnsi="Times New Roman" w:cs="Times New Roman"/>
                <w:sz w:val="28"/>
                <w:lang w:val="en-US" w:bidi="en-US"/>
              </w:rPr>
            </w:pPr>
            <w:r w:rsidRPr="00FD021F">
              <w:rPr>
                <w:rFonts w:ascii="Times New Roman" w:hAnsi="Times New Roman" w:cs="Times New Roman"/>
                <w:sz w:val="28"/>
                <w:lang w:val="en-US" w:bidi="en-US"/>
              </w:rPr>
              <w:t>B2TF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FD021F" w:rsidRDefault="005B104C" w:rsidP="00D35F9D">
            <w:pPr>
              <w:keepNext/>
              <w:numPr>
                <w:ilvl w:val="0"/>
                <w:numId w:val="5"/>
              </w:numPr>
              <w:suppressAutoHyphens/>
              <w:snapToGrid w:val="0"/>
              <w:spacing w:after="0" w:line="240" w:lineRule="auto"/>
              <w:jc w:val="center"/>
              <w:outlineLvl w:val="0"/>
              <w:rPr>
                <w:rFonts w:ascii="Times New Roman" w:hAnsi="Times New Roman" w:cs="Times New Roman"/>
                <w:bCs/>
                <w:kern w:val="32"/>
                <w:sz w:val="28"/>
                <w:szCs w:val="32"/>
                <w:lang w:val="en-US" w:bidi="en-US"/>
              </w:rPr>
            </w:pPr>
            <w:r>
              <w:rPr>
                <w:rFonts w:ascii="Times New Roman" w:hAnsi="Times New Roman" w:cs="Times New Roman"/>
                <w:bCs/>
                <w:kern w:val="32"/>
                <w:sz w:val="28"/>
                <w:szCs w:val="32"/>
                <w:lang w:bidi="en-US"/>
              </w:rPr>
              <w:t>B</w:t>
            </w:r>
          </w:p>
        </w:tc>
      </w:tr>
      <w:tr w:rsidR="00D35F9D" w:rsidRPr="00D35F9D" w:rsidTr="000A040F">
        <w:trPr>
          <w:jc w:val="center"/>
        </w:trPr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5B104C" w:rsidRDefault="00D35F9D" w:rsidP="00D35F9D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10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FD021F" w:rsidRDefault="00D35F9D" w:rsidP="00D35F9D">
            <w:pPr>
              <w:snapToGrid w:val="0"/>
              <w:jc w:val="center"/>
              <w:rPr>
                <w:rFonts w:ascii="Times New Roman" w:hAnsi="Times New Roman" w:cs="Times New Roman"/>
                <w:sz w:val="28"/>
                <w:lang w:val="en-US" w:bidi="en-US"/>
              </w:rPr>
            </w:pPr>
            <w:r w:rsidRPr="00FD021F">
              <w:rPr>
                <w:rFonts w:ascii="Times New Roman" w:hAnsi="Times New Roman" w:cs="Times New Roman"/>
                <w:sz w:val="28"/>
                <w:lang w:val="en-US" w:bidi="en-US"/>
              </w:rPr>
              <w:t>B2-04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FD021F" w:rsidRDefault="00D35F9D" w:rsidP="00D35F9D">
            <w:pPr>
              <w:snapToGrid w:val="0"/>
              <w:jc w:val="center"/>
              <w:rPr>
                <w:rFonts w:ascii="Times New Roman" w:hAnsi="Times New Roman" w:cs="Times New Roman"/>
                <w:sz w:val="28"/>
                <w:lang w:val="en-US" w:bidi="en-US"/>
              </w:rPr>
            </w:pPr>
            <w:r w:rsidRPr="00FD021F">
              <w:rPr>
                <w:rFonts w:ascii="Times New Roman" w:hAnsi="Times New Roman" w:cs="Times New Roman"/>
                <w:sz w:val="28"/>
                <w:lang w:val="en-US" w:bidi="en-US"/>
              </w:rPr>
              <w:t>B2TF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FD021F" w:rsidRDefault="00D35F9D" w:rsidP="00D35F9D">
            <w:pPr>
              <w:keepNext/>
              <w:numPr>
                <w:ilvl w:val="0"/>
                <w:numId w:val="5"/>
              </w:numPr>
              <w:suppressAutoHyphens/>
              <w:snapToGrid w:val="0"/>
              <w:spacing w:after="0" w:line="240" w:lineRule="auto"/>
              <w:jc w:val="center"/>
              <w:outlineLvl w:val="0"/>
              <w:rPr>
                <w:rFonts w:ascii="Times New Roman" w:hAnsi="Times New Roman" w:cs="Times New Roman"/>
                <w:bCs/>
                <w:kern w:val="32"/>
                <w:sz w:val="28"/>
                <w:szCs w:val="32"/>
                <w:lang w:val="en-US" w:bidi="en-US"/>
              </w:rPr>
            </w:pPr>
            <w:r w:rsidRPr="00FD021F">
              <w:rPr>
                <w:rFonts w:ascii="Times New Roman" w:hAnsi="Times New Roman" w:cs="Times New Roman"/>
                <w:bCs/>
                <w:kern w:val="32"/>
                <w:sz w:val="28"/>
                <w:szCs w:val="32"/>
                <w:lang w:val="en-US" w:bidi="en-US"/>
              </w:rPr>
              <w:t>B</w:t>
            </w:r>
          </w:p>
        </w:tc>
      </w:tr>
      <w:tr w:rsidR="00D35F9D" w:rsidRPr="00D35F9D" w:rsidTr="000A040F">
        <w:trPr>
          <w:jc w:val="center"/>
        </w:trPr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5B104C" w:rsidRDefault="00D35F9D" w:rsidP="00D35F9D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10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FD021F" w:rsidRDefault="00D35F9D" w:rsidP="00D35F9D">
            <w:pPr>
              <w:snapToGrid w:val="0"/>
              <w:jc w:val="center"/>
              <w:rPr>
                <w:rFonts w:ascii="Times New Roman" w:hAnsi="Times New Roman" w:cs="Times New Roman"/>
                <w:sz w:val="28"/>
                <w:lang w:val="en-US" w:bidi="en-US"/>
              </w:rPr>
            </w:pPr>
            <w:r w:rsidRPr="00FD021F">
              <w:rPr>
                <w:rFonts w:ascii="Times New Roman" w:hAnsi="Times New Roman" w:cs="Times New Roman"/>
                <w:sz w:val="28"/>
                <w:lang w:val="en-US" w:bidi="en-US"/>
              </w:rPr>
              <w:t>B2-05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FD021F" w:rsidRDefault="00D35F9D" w:rsidP="00D35F9D">
            <w:pPr>
              <w:snapToGrid w:val="0"/>
              <w:jc w:val="center"/>
              <w:rPr>
                <w:rFonts w:ascii="Times New Roman" w:hAnsi="Times New Roman" w:cs="Times New Roman"/>
                <w:sz w:val="28"/>
                <w:lang w:val="en-US" w:bidi="en-US"/>
              </w:rPr>
            </w:pPr>
            <w:r w:rsidRPr="00FD021F">
              <w:rPr>
                <w:rFonts w:ascii="Times New Roman" w:hAnsi="Times New Roman" w:cs="Times New Roman"/>
                <w:sz w:val="28"/>
                <w:lang w:val="en-US" w:bidi="en-US"/>
              </w:rPr>
              <w:t>B2TF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FD021F" w:rsidRDefault="005B104C" w:rsidP="00D35F9D">
            <w:pPr>
              <w:keepNext/>
              <w:numPr>
                <w:ilvl w:val="0"/>
                <w:numId w:val="5"/>
              </w:numPr>
              <w:suppressAutoHyphens/>
              <w:snapToGrid w:val="0"/>
              <w:spacing w:after="0" w:line="240" w:lineRule="auto"/>
              <w:jc w:val="center"/>
              <w:outlineLvl w:val="0"/>
              <w:rPr>
                <w:rFonts w:ascii="Times New Roman" w:hAnsi="Times New Roman" w:cs="Times New Roman"/>
                <w:bCs/>
                <w:kern w:val="32"/>
                <w:sz w:val="28"/>
                <w:szCs w:val="32"/>
                <w:lang w:val="en-US" w:bidi="en-US"/>
              </w:rPr>
            </w:pPr>
            <w:r>
              <w:rPr>
                <w:rFonts w:ascii="Times New Roman" w:hAnsi="Times New Roman" w:cs="Times New Roman"/>
                <w:bCs/>
                <w:kern w:val="32"/>
                <w:sz w:val="28"/>
                <w:szCs w:val="32"/>
                <w:lang w:bidi="en-US"/>
              </w:rPr>
              <w:t>A</w:t>
            </w:r>
          </w:p>
        </w:tc>
      </w:tr>
      <w:tr w:rsidR="00D35F9D" w:rsidRPr="00D35F9D" w:rsidTr="000A040F">
        <w:trPr>
          <w:jc w:val="center"/>
        </w:trPr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5B104C" w:rsidRDefault="00D35F9D" w:rsidP="00D35F9D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10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FD021F" w:rsidRDefault="00D35F9D" w:rsidP="00D35F9D">
            <w:pPr>
              <w:snapToGrid w:val="0"/>
              <w:jc w:val="center"/>
              <w:rPr>
                <w:rFonts w:ascii="Times New Roman" w:hAnsi="Times New Roman" w:cs="Times New Roman"/>
                <w:sz w:val="28"/>
                <w:lang w:val="en-US" w:bidi="en-US"/>
              </w:rPr>
            </w:pPr>
            <w:r w:rsidRPr="00FD021F">
              <w:rPr>
                <w:rFonts w:ascii="Times New Roman" w:hAnsi="Times New Roman" w:cs="Times New Roman"/>
                <w:sz w:val="28"/>
                <w:lang w:val="en-US" w:bidi="en-US"/>
              </w:rPr>
              <w:t>B2-06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FD021F" w:rsidRDefault="00D35F9D" w:rsidP="00D35F9D">
            <w:pPr>
              <w:snapToGrid w:val="0"/>
              <w:jc w:val="center"/>
              <w:rPr>
                <w:rFonts w:ascii="Times New Roman" w:hAnsi="Times New Roman" w:cs="Times New Roman"/>
                <w:sz w:val="28"/>
                <w:lang w:val="en-US" w:bidi="en-US"/>
              </w:rPr>
            </w:pPr>
            <w:r w:rsidRPr="00FD021F">
              <w:rPr>
                <w:rFonts w:ascii="Times New Roman" w:hAnsi="Times New Roman" w:cs="Times New Roman"/>
                <w:sz w:val="28"/>
                <w:lang w:val="en-US" w:bidi="en-US"/>
              </w:rPr>
              <w:t>B2TF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FD021F" w:rsidRDefault="00D35F9D" w:rsidP="00D35F9D">
            <w:pPr>
              <w:keepNext/>
              <w:numPr>
                <w:ilvl w:val="0"/>
                <w:numId w:val="5"/>
              </w:numPr>
              <w:suppressAutoHyphens/>
              <w:snapToGrid w:val="0"/>
              <w:spacing w:after="0" w:line="240" w:lineRule="auto"/>
              <w:jc w:val="center"/>
              <w:outlineLvl w:val="0"/>
              <w:rPr>
                <w:rFonts w:ascii="Times New Roman" w:hAnsi="Times New Roman" w:cs="Times New Roman"/>
                <w:bCs/>
                <w:kern w:val="32"/>
                <w:sz w:val="28"/>
                <w:szCs w:val="32"/>
                <w:lang w:val="en-US" w:bidi="en-US"/>
              </w:rPr>
            </w:pPr>
            <w:r w:rsidRPr="00FD021F">
              <w:rPr>
                <w:rFonts w:ascii="Times New Roman" w:hAnsi="Times New Roman" w:cs="Times New Roman"/>
                <w:bCs/>
                <w:kern w:val="32"/>
                <w:sz w:val="28"/>
                <w:szCs w:val="32"/>
                <w:lang w:val="en-US" w:bidi="en-US"/>
              </w:rPr>
              <w:t>B</w:t>
            </w:r>
          </w:p>
        </w:tc>
      </w:tr>
    </w:tbl>
    <w:p w:rsidR="00D35F9D" w:rsidRDefault="00D35F9D" w:rsidP="00D35F9D">
      <w:pPr>
        <w:rPr>
          <w:rFonts w:ascii="Times New Roman" w:hAnsi="Times New Roman" w:cs="Times New Roman"/>
          <w:sz w:val="28"/>
          <w:szCs w:val="28"/>
        </w:rPr>
      </w:pPr>
    </w:p>
    <w:p w:rsidR="001B06CE" w:rsidRPr="005B104C" w:rsidRDefault="001B06CE" w:rsidP="00D35F9D">
      <w:pPr>
        <w:rPr>
          <w:rFonts w:ascii="Times New Roman" w:hAnsi="Times New Roman" w:cs="Times New Roman"/>
          <w:sz w:val="28"/>
          <w:szCs w:val="28"/>
        </w:rPr>
      </w:pPr>
    </w:p>
    <w:p w:rsidR="00D35F9D" w:rsidRPr="005B104C" w:rsidRDefault="00D35F9D" w:rsidP="00D35F9D">
      <w:pPr>
        <w:jc w:val="right"/>
        <w:rPr>
          <w:rFonts w:ascii="Times New Roman" w:hAnsi="Times New Roman" w:cs="Times New Roman"/>
          <w:sz w:val="28"/>
          <w:szCs w:val="28"/>
        </w:rPr>
      </w:pPr>
      <w:r w:rsidRPr="005B104C">
        <w:rPr>
          <w:rFonts w:ascii="Times New Roman" w:hAnsi="Times New Roman" w:cs="Times New Roman"/>
          <w:sz w:val="28"/>
          <w:szCs w:val="28"/>
        </w:rPr>
        <w:t>Таблица 3</w:t>
      </w:r>
    </w:p>
    <w:p w:rsidR="00D35F9D" w:rsidRDefault="00D35F9D" w:rsidP="00D35F9D">
      <w:pPr>
        <w:jc w:val="center"/>
        <w:rPr>
          <w:rFonts w:ascii="Times New Roman" w:hAnsi="Times New Roman" w:cs="Times New Roman"/>
          <w:sz w:val="28"/>
          <w:szCs w:val="28"/>
        </w:rPr>
      </w:pPr>
      <w:r w:rsidRPr="005B104C">
        <w:rPr>
          <w:rFonts w:ascii="Times New Roman" w:hAnsi="Times New Roman" w:cs="Times New Roman"/>
          <w:sz w:val="28"/>
          <w:szCs w:val="28"/>
        </w:rPr>
        <w:t>Таблица динамических соединений</w:t>
      </w:r>
    </w:p>
    <w:p w:rsidR="001B06CE" w:rsidRPr="005B104C" w:rsidRDefault="001B06CE" w:rsidP="00D35F9D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8897" w:type="dxa"/>
        <w:jc w:val="center"/>
        <w:tblLayout w:type="fixed"/>
        <w:tblLook w:val="0000" w:firstRow="0" w:lastRow="0" w:firstColumn="0" w:lastColumn="0" w:noHBand="0" w:noVBand="0"/>
      </w:tblPr>
      <w:tblGrid>
        <w:gridCol w:w="1737"/>
        <w:gridCol w:w="2523"/>
        <w:gridCol w:w="2253"/>
        <w:gridCol w:w="2384"/>
      </w:tblGrid>
      <w:tr w:rsidR="005B104C" w:rsidRPr="005B104C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5B104C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B104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№ </w:t>
            </w:r>
            <w:proofErr w:type="spellStart"/>
            <w:r w:rsidRPr="005B104C">
              <w:rPr>
                <w:rFonts w:ascii="Times New Roman" w:hAnsi="Times New Roman" w:cs="Times New Roman"/>
                <w:b/>
                <w:sz w:val="28"/>
                <w:szCs w:val="28"/>
              </w:rPr>
              <w:t>соед</w:t>
            </w:r>
            <w:proofErr w:type="spellEnd"/>
            <w:r w:rsidRPr="005B104C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5B104C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B104C">
              <w:rPr>
                <w:rFonts w:ascii="Times New Roman" w:hAnsi="Times New Roman" w:cs="Times New Roman"/>
                <w:b/>
                <w:sz w:val="28"/>
                <w:szCs w:val="28"/>
              </w:rPr>
              <w:t>Идентификатор 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540AF">
              <w:rPr>
                <w:rFonts w:ascii="Times New Roman" w:hAnsi="Times New Roman" w:cs="Times New Roman"/>
                <w:b/>
                <w:sz w:val="28"/>
                <w:szCs w:val="28"/>
              </w:rPr>
              <w:t>Идентификатор 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540AF">
              <w:rPr>
                <w:rFonts w:ascii="Times New Roman" w:hAnsi="Times New Roman" w:cs="Times New Roman"/>
                <w:b/>
                <w:sz w:val="28"/>
                <w:szCs w:val="28"/>
              </w:rPr>
              <w:t>Тип кабеля</w:t>
            </w:r>
          </w:p>
        </w:tc>
      </w:tr>
      <w:tr w:rsidR="005B104C" w:rsidRPr="005B104C" w:rsidTr="007634B2">
        <w:trPr>
          <w:cantSplit/>
          <w:jc w:val="center"/>
        </w:trPr>
        <w:tc>
          <w:tcPr>
            <w:tcW w:w="889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</w:rPr>
              <w:t xml:space="preserve">Рабочая группа </w:t>
            </w: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WG-1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C86CB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FF46BB" w:rsidRDefault="00FF46BB" w:rsidP="00FF46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</w:t>
            </w:r>
            <w:r w:rsidR="00D35F9D"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01-</w:t>
            </w: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H24-01-01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FF46BB" w:rsidRDefault="00FF46BB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</w:t>
            </w:r>
            <w:r w:rsidR="00D35F9D"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01-02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H24-01-02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FF46BB" w:rsidRDefault="00FF46BB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</w:t>
            </w:r>
            <w:r w:rsidR="00D35F9D"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01-03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H24-01-03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FF46BB" w:rsidRDefault="00FF46BB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</w:t>
            </w:r>
            <w:r w:rsidR="00D35F9D"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01-04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H24-01-04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FF46BB" w:rsidRDefault="00FF46BB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</w:t>
            </w:r>
            <w:r w:rsidR="00D35F9D"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01-05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H24-01-05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FF46BB" w:rsidRDefault="00FF46BB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</w:t>
            </w:r>
            <w:r w:rsidR="00D35F9D"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01-06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H24-01-06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FF46BB" w:rsidRDefault="00FF46BB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</w:t>
            </w:r>
            <w:r w:rsidR="00D35F9D"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01-07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H24-01-07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FF46BB" w:rsidRDefault="00FF46BB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</w:t>
            </w:r>
            <w:r w:rsidR="00D35F9D"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01-08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H24-01-08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FF46BB" w:rsidRDefault="00FF46BB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</w:t>
            </w:r>
            <w:r w:rsidR="00D35F9D"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01-09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H24-01-09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D10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FF46BB" w:rsidRDefault="00FF46BB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</w:t>
            </w:r>
            <w:r w:rsidR="00D35F9D"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01-10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H24-01-10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D11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FF46BB" w:rsidRDefault="00FF46BB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</w:t>
            </w:r>
            <w:r w:rsidR="00D35F9D"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01-11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H24-01-11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D12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FF46BB" w:rsidRDefault="00FF46BB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</w:t>
            </w:r>
            <w:r w:rsidR="00D35F9D"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01-12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H24-01-12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D13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FF46BB" w:rsidRDefault="00FF46BB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</w:t>
            </w:r>
            <w:r w:rsidR="00D35F9D"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01-13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H24-01-13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D14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FF46BB" w:rsidRDefault="00FF46BB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</w:t>
            </w:r>
            <w:r w:rsidR="00D35F9D"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01-14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H24-01-14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D15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FF46BB" w:rsidRDefault="00FF46BB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</w:t>
            </w:r>
            <w:r w:rsidR="00D35F9D"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01-15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H24-01-15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D16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FF46BB" w:rsidRDefault="00FF46BB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</w:t>
            </w:r>
            <w:r w:rsidR="00D35F9D"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01-16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H24-01-16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D17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FF46BB" w:rsidRDefault="00FF46BB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</w:t>
            </w:r>
            <w:r w:rsidR="00D35F9D"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01-17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H24-01-17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D18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FF46BB" w:rsidRDefault="00FF46BB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</w:t>
            </w:r>
            <w:r w:rsidR="00D35F9D"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01-19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FF46BB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H24-01-18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D19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FF46BB" w:rsidRDefault="00FF46BB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</w:t>
            </w:r>
            <w:r w:rsidR="00D35F9D"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01-20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FF46BB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H24-01-19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D20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FF46BB" w:rsidRDefault="00FF46BB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</w:t>
            </w:r>
            <w:r w:rsidR="00D35F9D"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01-21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FF46BB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H24-01-20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D21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FF46BB" w:rsidRDefault="00FF46BB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</w:t>
            </w:r>
            <w:r w:rsidR="00D35F9D"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01-22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FF46BB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H24-01-21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D22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FF46BB" w:rsidRDefault="00FF46BB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</w:t>
            </w:r>
            <w:r w:rsidR="00D35F9D"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01-23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FF46BB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H24-01-22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D23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FF46BB" w:rsidRDefault="00FF46BB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</w:t>
            </w:r>
            <w:r w:rsidR="00D35F9D"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01-24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2924F7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H12-02-01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D24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FF46BB" w:rsidRDefault="00FF46BB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</w:t>
            </w:r>
            <w:r w:rsidR="00D35F9D"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02-01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2924F7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H12-02-02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D25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FF46BB" w:rsidRDefault="00FF46BB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</w:t>
            </w:r>
            <w:r w:rsidR="00D35F9D"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02-02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2924F7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H12</w:t>
            </w:r>
            <w:r w:rsidR="00FF46BB"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-02</w:t>
            </w: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-03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D26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FF46BB" w:rsidRDefault="00FF46BB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</w:t>
            </w:r>
            <w:r w:rsidR="00D35F9D"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02-03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2924F7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H12</w:t>
            </w:r>
            <w:r w:rsidR="00D35F9D"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-02</w:t>
            </w: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-04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D27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FF46BB" w:rsidRDefault="00FF46BB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</w:t>
            </w:r>
            <w:r w:rsidR="00D35F9D"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02-04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2924F7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H12-02-05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D28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FF46BB" w:rsidRDefault="00FF46BB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</w:t>
            </w:r>
            <w:r w:rsidR="00D35F9D"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02-05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2924F7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H12-02-06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D29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FF46BB" w:rsidRDefault="00FF46BB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</w:t>
            </w:r>
            <w:r w:rsidR="00D35F9D"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02-06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2924F7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H12-02-07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C86CBA" w:rsidRPr="00D35F9D" w:rsidTr="007634B2">
        <w:trPr>
          <w:jc w:val="center"/>
        </w:trPr>
        <w:tc>
          <w:tcPr>
            <w:tcW w:w="889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86CBA" w:rsidRPr="00E540AF" w:rsidRDefault="00C86CBA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</w:rPr>
              <w:t xml:space="preserve">Рабочая группа </w:t>
            </w: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WG-2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D30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5B104C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</w:t>
            </w:r>
            <w:r w:rsidR="00D35F9D"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02-07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E540AF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H24-02-01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D31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5B104C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</w:t>
            </w:r>
            <w:r w:rsidR="00D35F9D"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02-08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E540AF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H24-02-02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D32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5B104C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</w:t>
            </w:r>
            <w:r w:rsidR="00D35F9D"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02-09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E540AF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H24-02-03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D33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5B104C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</w:t>
            </w:r>
            <w:r w:rsidR="00D35F9D"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02-10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E540AF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H24-02-04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D34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5B104C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</w:t>
            </w:r>
            <w:r w:rsidR="00D35F9D"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02-11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FF46BB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H24-02-</w:t>
            </w:r>
            <w:r w:rsidR="00E540AF"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05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D35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5B104C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</w:t>
            </w:r>
            <w:r w:rsidR="00D35F9D"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02-12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E540AF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H24-02-06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D36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D35F9D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="005B104C"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-A</w:t>
            </w: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02-13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E540AF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H24-02-07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D37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5B104C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</w:t>
            </w:r>
            <w:r w:rsidR="00D35F9D"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02-14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E540AF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H24-02-08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D38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5B104C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</w:t>
            </w:r>
            <w:r w:rsidR="00D35F9D"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02-15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E540AF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H24-02-09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D39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5B104C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</w:t>
            </w:r>
            <w:r w:rsidR="00D35F9D"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02-16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E540AF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H24-02-10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D40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5B104C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</w:t>
            </w:r>
            <w:r w:rsidR="00D35F9D"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02-17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E540AF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H12-02-11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D41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5B104C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</w:t>
            </w:r>
            <w:r w:rsidR="00D35F9D"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02-18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E540AF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H12-02-12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D42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5B104C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</w:t>
            </w:r>
            <w:r w:rsidR="00D35F9D"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02-19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E540AF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H12-02-13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D43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5B104C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</w:t>
            </w:r>
            <w:r w:rsidR="00D35F9D"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02-20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E540AF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H12-02-14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D44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5B104C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</w:t>
            </w:r>
            <w:r w:rsidR="002924F7"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02-2</w:t>
            </w:r>
            <w:r w:rsidR="00D35F9D"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E540AF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H24-02-15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D45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5B104C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</w:t>
            </w:r>
            <w:r w:rsidR="002924F7"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02-2</w:t>
            </w:r>
            <w:r w:rsidR="00D35F9D"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E540AF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H24-02-16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D46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5B104C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</w:t>
            </w:r>
            <w:r w:rsidR="002924F7"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A02-2</w:t>
            </w:r>
            <w:r w:rsidR="00D35F9D"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E540AF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H24-02-17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D47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2924F7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P-A02-2</w:t>
            </w:r>
            <w:r w:rsidR="00D35F9D"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E540AF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H24-02-18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C86CBA" w:rsidRPr="00D35F9D" w:rsidTr="007634B2">
        <w:trPr>
          <w:jc w:val="center"/>
        </w:trPr>
        <w:tc>
          <w:tcPr>
            <w:tcW w:w="889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86CBA" w:rsidRPr="00E540AF" w:rsidRDefault="00C86CBA" w:rsidP="000A040F">
            <w:pPr>
              <w:snapToGri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</w:rPr>
              <w:t xml:space="preserve">Рабочая группа </w:t>
            </w: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WG-3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D48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2924F7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P-A03-01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E540AF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H24-03-01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D49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2924F7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P-A03-02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E540AF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H24-03-02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D50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2924F7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P-A03-03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E540AF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H24-03-03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D51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2924F7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P-A03-04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E540AF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H24-03-04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D52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2924F7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P-A03-05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E540AF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H24-03-05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D53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2924F7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P-A03-06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E540AF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H24-03-06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D54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2924F7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</w:t>
            </w:r>
            <w:r w:rsidR="00D35F9D"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01-</w:t>
            </w: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D35F9D"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E540AF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H24-03-07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D55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2924F7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P-B01-0</w:t>
            </w:r>
            <w:r w:rsidR="00D35F9D"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E540AF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H24-03-08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D56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2924F7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P-B01-0</w:t>
            </w:r>
            <w:r w:rsidR="00D35F9D"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E540AF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H24-03-09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D57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2924F7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P-B01-0</w:t>
            </w:r>
            <w:r w:rsidR="00D35F9D"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E540AF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H24-03-10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D58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2924F7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P-B01-0</w:t>
            </w:r>
            <w:r w:rsidR="00D35F9D"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E540AF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H24-03-11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D59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2924F7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P-B01-0</w:t>
            </w:r>
            <w:r w:rsidR="00D35F9D"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E540AF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H24-03-12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D60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2924F7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P-B01-0</w:t>
            </w:r>
            <w:r w:rsidR="00D35F9D"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E540AF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H24-03-13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D61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2924F7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P-B01-0</w:t>
            </w:r>
            <w:r w:rsidR="00D35F9D"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E540AF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H24-03-14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D62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2924F7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P-B01-0</w:t>
            </w:r>
            <w:r w:rsidR="00D35F9D"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E540AF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H24-03-15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D63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2924F7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P-B01-1</w:t>
            </w:r>
            <w:r w:rsidR="00D35F9D"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E540AF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H24-03-16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D64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2924F7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P-B01-1</w:t>
            </w:r>
            <w:r w:rsidR="00D35F9D"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E540AF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H24-03-17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D65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2924F7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</w:t>
            </w:r>
            <w:r w:rsidR="00D35F9D"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01-</w:t>
            </w: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D35F9D"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E540AF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H24-03-18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D66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2924F7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P-B01-1</w:t>
            </w:r>
            <w:r w:rsidR="00D35F9D"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E540AF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H24-03-19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D67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2924F7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P-B01-1</w:t>
            </w:r>
            <w:r w:rsidR="00D35F9D"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E540AF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H24-03-20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D68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2924F7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P-B01-15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E540AF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H24-03-21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889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</w:rPr>
              <w:t xml:space="preserve">Рабочая группа </w:t>
            </w: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WG-4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D69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2924F7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P-B01-16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H24-04-01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D70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2924F7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P-B01-17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H24-04-02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D71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2924F7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P-B01-18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H24-04-03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D72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2924F7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P-B01-19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H24-04-04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D73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2924F7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P-B01-20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H24-04-05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D74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2924F7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P-B01-21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H24-04-06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D75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2924F7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P-B01-22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H24-04-07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D76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2924F7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P-B01-23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H24-04-08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D77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2924F7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P-B01-24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H24-04-09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D78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2924F7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P-B02-01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H24-04-10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D79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2924F7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P-B02-02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H24-04-11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D80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D35F9D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</w:t>
            </w:r>
            <w:r w:rsidR="002924F7"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B02-03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H24-04-12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D81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2924F7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P-B02-04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H24-04-13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D82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2924F7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P-B02-05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H24-04-14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D83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2924F7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P-B02-06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H24-04-15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D84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2924F7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P-B02-07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H24-04-16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D85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2924F7" w:rsidRDefault="002924F7" w:rsidP="000A04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P-B02-08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H24-04-17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D35F9D" w:rsidRPr="00D35F9D" w:rsidTr="007634B2">
        <w:trPr>
          <w:cantSplit/>
          <w:jc w:val="center"/>
        </w:trPr>
        <w:tc>
          <w:tcPr>
            <w:tcW w:w="8897" w:type="dxa"/>
            <w:gridSpan w:val="4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</w:rPr>
              <w:t>Соединения между оборудованием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="00C86CBA"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H24-01-</w:t>
            </w:r>
            <w:r w:rsidRPr="00E540AF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B2-01-01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="00C86CBA"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E540AF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H24-01-23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E540AF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H12-02-10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="00C86CBA"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H24-02-2</w:t>
            </w:r>
            <w:r w:rsidRPr="00E540A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B2-02-01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E540AF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="00C86CBA"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B208A5" w:rsidRDefault="00B208A5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08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H12-02-1</w:t>
            </w:r>
            <w:r w:rsidR="00E540AF" w:rsidRPr="00B208A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B208A5" w:rsidRDefault="00B208A5" w:rsidP="00B208A5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B208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B2-05-01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B208A5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08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="00C86CBA"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B208A5" w:rsidRDefault="00B208A5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B208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H24-02-21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B208A5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08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B2-05-02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B208A5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08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="00C86CBA"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B208A5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08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H24-03-2</w:t>
            </w:r>
            <w:r w:rsidRPr="00B208A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B208A5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08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B2-03-01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B208A5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08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="00C86CBA"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B208A5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08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H24-03-</w:t>
            </w:r>
            <w:r w:rsidR="00B208A5" w:rsidRPr="00B208A5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B208A5" w:rsidRDefault="00B208A5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08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B2-06-01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B208A5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08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C86CBA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="00C86CBA"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B208A5" w:rsidRDefault="00B208A5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08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H24-04-24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B208A5" w:rsidRDefault="00B208A5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08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B2-04</w:t>
            </w:r>
            <w:r w:rsidR="00D35F9D" w:rsidRPr="00B208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B208A5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08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</w:tr>
      <w:tr w:rsidR="00D35F9D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B208A5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08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D</w:t>
            </w:r>
            <w:r w:rsidR="00C86CBA" w:rsidRPr="00B208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B208A5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08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H24-04-22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35F9D" w:rsidRPr="00B208A5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08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B2-06-02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F9D" w:rsidRPr="00B208A5" w:rsidRDefault="00D35F9D" w:rsidP="000A040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08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</w:tr>
      <w:tr w:rsidR="0015648B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5648B" w:rsidRPr="00C86CBA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5648B" w:rsidRPr="007634B2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34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B2-01-02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5648B" w:rsidRPr="007634B2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P-A03-07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5648B" w:rsidRPr="007634B2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7634B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</w:t>
            </w:r>
          </w:p>
        </w:tc>
      </w:tr>
      <w:tr w:rsidR="0015648B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5648B" w:rsidRPr="00C86CBA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5648B" w:rsidRPr="007634B2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34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B2-02-02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5648B" w:rsidRPr="007634B2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P-A03-09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5648B" w:rsidRPr="007634B2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7634B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</w:t>
            </w:r>
          </w:p>
        </w:tc>
      </w:tr>
      <w:tr w:rsidR="0015648B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5648B" w:rsidRPr="00C86CBA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5648B" w:rsidRPr="007634B2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34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H12-01-03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5648B" w:rsidRPr="007634B2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P-B02-22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5648B" w:rsidRPr="007634B2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4B4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5648B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5648B" w:rsidRPr="00C86CBA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5648B" w:rsidRPr="007634B2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34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 w:rsidRPr="007634B2">
              <w:rPr>
                <w:rFonts w:ascii="Times New Roman" w:hAnsi="Times New Roman" w:cs="Times New Roman"/>
                <w:sz w:val="28"/>
                <w:szCs w:val="28"/>
              </w:rPr>
              <w:t>12-01-04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5648B" w:rsidRPr="007634B2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P-B02-23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5648B" w:rsidRPr="007634B2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4B4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5648B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5648B" w:rsidRPr="00C86CBA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5648B" w:rsidRPr="007634B2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34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 w:rsidRPr="007634B2">
              <w:rPr>
                <w:rFonts w:ascii="Times New Roman" w:hAnsi="Times New Roman" w:cs="Times New Roman"/>
                <w:sz w:val="28"/>
                <w:szCs w:val="28"/>
              </w:rPr>
              <w:t>12-01-05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5648B" w:rsidRPr="007634B2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34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B2-03-02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5648B" w:rsidRPr="007634B2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34B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</w:t>
            </w:r>
          </w:p>
        </w:tc>
      </w:tr>
      <w:tr w:rsidR="0015648B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5648B" w:rsidRPr="00C86CBA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5648B" w:rsidRPr="007634B2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34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 w:rsidRPr="007634B2">
              <w:rPr>
                <w:rFonts w:ascii="Times New Roman" w:hAnsi="Times New Roman" w:cs="Times New Roman"/>
                <w:sz w:val="28"/>
                <w:szCs w:val="28"/>
              </w:rPr>
              <w:t>12-01-06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5648B" w:rsidRPr="007634B2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7634B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B2-04-02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5648B" w:rsidRPr="007634B2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34B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</w:t>
            </w:r>
          </w:p>
        </w:tc>
      </w:tr>
      <w:tr w:rsidR="0015648B" w:rsidRPr="00D35F9D" w:rsidTr="007634B2">
        <w:trPr>
          <w:jc w:val="center"/>
        </w:trPr>
        <w:tc>
          <w:tcPr>
            <w:tcW w:w="889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5648B" w:rsidRPr="00C86CBA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</w:rPr>
              <w:t>Соединения с серверами</w:t>
            </w:r>
          </w:p>
        </w:tc>
      </w:tr>
      <w:tr w:rsidR="0015648B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5648B" w:rsidRPr="00C86CBA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5648B" w:rsidRPr="004B4EF7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4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 w:rsidRPr="004B4EF7">
              <w:rPr>
                <w:rFonts w:ascii="Times New Roman" w:hAnsi="Times New Roman" w:cs="Times New Roman"/>
                <w:sz w:val="28"/>
                <w:szCs w:val="28"/>
              </w:rPr>
              <w:t>12-02-11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5648B" w:rsidRPr="004B4EF7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4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</w:t>
            </w:r>
            <w:r w:rsidRPr="004B4EF7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B4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Server-WG1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5648B" w:rsidRPr="004B4EF7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4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5648B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5648B" w:rsidRPr="00C86CBA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5648B" w:rsidRPr="004B4EF7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4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H24-02-23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5648B" w:rsidRPr="004B4EF7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4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DB-Server-WG2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5648B" w:rsidRPr="004B4EF7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4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5648B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5648B" w:rsidRPr="007634B2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5648B" w:rsidRPr="004B4EF7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4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H24-03-23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5648B" w:rsidRPr="004B4EF7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4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DB-Server-WG3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5648B" w:rsidRPr="004B4EF7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4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5648B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5648B" w:rsidRPr="00C86CBA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5648B" w:rsidRPr="004B4EF7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4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H24-04-23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5648B" w:rsidRPr="004B4EF7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4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DB-Server-WG4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5648B" w:rsidRPr="004B4EF7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4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5648B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5648B" w:rsidRPr="00C86CBA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5648B" w:rsidRPr="004B4EF7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4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H12-01-01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5648B" w:rsidRPr="004B4EF7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4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DB-Server-Main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5648B" w:rsidRPr="004B4EF7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4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5648B" w:rsidRPr="00D35F9D" w:rsidTr="007634B2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5648B" w:rsidRPr="00C86CBA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5648B" w:rsidRPr="004B4EF7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4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H12-01-02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5648B" w:rsidRPr="004B4EF7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4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Mail-Server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5648B" w:rsidRPr="004B4EF7" w:rsidRDefault="0015648B" w:rsidP="0015648B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4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</w:tbl>
    <w:p w:rsidR="001B06CE" w:rsidRDefault="001B06CE" w:rsidP="001B06CE">
      <w:pPr>
        <w:jc w:val="center"/>
        <w:rPr>
          <w:rFonts w:ascii="Times New Roman" w:hAnsi="Times New Roman" w:cs="Times New Roman"/>
          <w:b/>
          <w:sz w:val="32"/>
        </w:rPr>
      </w:pPr>
    </w:p>
    <w:p w:rsidR="001B06CE" w:rsidRDefault="001B06CE" w:rsidP="001B06CE">
      <w:pPr>
        <w:jc w:val="center"/>
        <w:rPr>
          <w:rFonts w:ascii="Times New Roman" w:hAnsi="Times New Roman" w:cs="Times New Roman"/>
          <w:b/>
          <w:sz w:val="32"/>
        </w:rPr>
      </w:pPr>
    </w:p>
    <w:tbl>
      <w:tblPr>
        <w:tblW w:w="8897" w:type="dxa"/>
        <w:jc w:val="center"/>
        <w:tblLayout w:type="fixed"/>
        <w:tblLook w:val="0000" w:firstRow="0" w:lastRow="0" w:firstColumn="0" w:lastColumn="0" w:noHBand="0" w:noVBand="0"/>
      </w:tblPr>
      <w:tblGrid>
        <w:gridCol w:w="8897"/>
      </w:tblGrid>
      <w:tr w:rsidR="0015648B" w:rsidRPr="007634B2" w:rsidTr="0042609F">
        <w:trPr>
          <w:jc w:val="center"/>
        </w:trPr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5648B" w:rsidRPr="007634B2" w:rsidRDefault="0015648B" w:rsidP="0042609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P-A03-07</w:t>
            </w:r>
          </w:p>
        </w:tc>
      </w:tr>
      <w:tr w:rsidR="0015648B" w:rsidRPr="007634B2" w:rsidTr="0042609F">
        <w:trPr>
          <w:jc w:val="center"/>
        </w:trPr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5648B" w:rsidRPr="007634B2" w:rsidRDefault="0015648B" w:rsidP="0042609F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P-A03-09</w:t>
            </w:r>
          </w:p>
        </w:tc>
      </w:tr>
    </w:tbl>
    <w:p w:rsidR="001B06CE" w:rsidRDefault="001B06CE" w:rsidP="001B06CE">
      <w:pPr>
        <w:jc w:val="center"/>
        <w:rPr>
          <w:rFonts w:ascii="Times New Roman" w:hAnsi="Times New Roman" w:cs="Times New Roman"/>
          <w:b/>
          <w:sz w:val="32"/>
        </w:rPr>
      </w:pPr>
    </w:p>
    <w:p w:rsidR="001B06CE" w:rsidRDefault="001B06CE" w:rsidP="001B06CE">
      <w:pPr>
        <w:jc w:val="center"/>
        <w:rPr>
          <w:rFonts w:ascii="Times New Roman" w:hAnsi="Times New Roman" w:cs="Times New Roman"/>
          <w:b/>
          <w:sz w:val="32"/>
        </w:rPr>
      </w:pPr>
    </w:p>
    <w:p w:rsidR="001B06CE" w:rsidRDefault="001B06CE" w:rsidP="001B06CE">
      <w:pPr>
        <w:jc w:val="center"/>
        <w:rPr>
          <w:rFonts w:ascii="Times New Roman" w:hAnsi="Times New Roman" w:cs="Times New Roman"/>
          <w:b/>
          <w:sz w:val="32"/>
        </w:rPr>
      </w:pPr>
    </w:p>
    <w:p w:rsidR="001B06CE" w:rsidRDefault="001B06CE" w:rsidP="001B06CE">
      <w:pPr>
        <w:jc w:val="center"/>
        <w:rPr>
          <w:rFonts w:ascii="Times New Roman" w:hAnsi="Times New Roman" w:cs="Times New Roman"/>
          <w:b/>
          <w:sz w:val="32"/>
        </w:rPr>
      </w:pPr>
    </w:p>
    <w:p w:rsidR="001B06CE" w:rsidRDefault="001B06CE" w:rsidP="001B06CE">
      <w:pPr>
        <w:jc w:val="center"/>
        <w:rPr>
          <w:rFonts w:ascii="Times New Roman" w:hAnsi="Times New Roman" w:cs="Times New Roman"/>
          <w:b/>
          <w:sz w:val="32"/>
        </w:rPr>
      </w:pPr>
    </w:p>
    <w:p w:rsidR="001B06CE" w:rsidRDefault="001B06CE" w:rsidP="001B06CE">
      <w:pPr>
        <w:jc w:val="center"/>
        <w:rPr>
          <w:rFonts w:ascii="Times New Roman" w:hAnsi="Times New Roman" w:cs="Times New Roman"/>
          <w:b/>
          <w:sz w:val="32"/>
        </w:rPr>
      </w:pPr>
    </w:p>
    <w:p w:rsidR="001B06CE" w:rsidRDefault="001B06CE" w:rsidP="001B06CE">
      <w:pPr>
        <w:jc w:val="center"/>
        <w:rPr>
          <w:rFonts w:ascii="Times New Roman" w:hAnsi="Times New Roman" w:cs="Times New Roman"/>
          <w:b/>
          <w:sz w:val="32"/>
        </w:rPr>
      </w:pPr>
    </w:p>
    <w:p w:rsidR="001B06CE" w:rsidRDefault="001B06CE" w:rsidP="001B06CE">
      <w:pPr>
        <w:jc w:val="center"/>
        <w:rPr>
          <w:rFonts w:ascii="Times New Roman" w:hAnsi="Times New Roman" w:cs="Times New Roman"/>
          <w:b/>
          <w:sz w:val="32"/>
        </w:rPr>
      </w:pPr>
    </w:p>
    <w:p w:rsidR="001B06CE" w:rsidRDefault="001B06CE" w:rsidP="001B06CE">
      <w:pPr>
        <w:jc w:val="center"/>
        <w:rPr>
          <w:rFonts w:ascii="Times New Roman" w:hAnsi="Times New Roman" w:cs="Times New Roman"/>
          <w:b/>
          <w:sz w:val="32"/>
        </w:rPr>
      </w:pPr>
    </w:p>
    <w:p w:rsidR="001B06CE" w:rsidRDefault="001B06CE" w:rsidP="001B06CE">
      <w:pPr>
        <w:jc w:val="center"/>
        <w:rPr>
          <w:rFonts w:ascii="Times New Roman" w:hAnsi="Times New Roman" w:cs="Times New Roman"/>
          <w:b/>
          <w:sz w:val="32"/>
        </w:rPr>
      </w:pPr>
    </w:p>
    <w:p w:rsidR="001B06CE" w:rsidRDefault="001B06CE" w:rsidP="001B06CE">
      <w:pPr>
        <w:jc w:val="center"/>
        <w:rPr>
          <w:rFonts w:ascii="Times New Roman" w:hAnsi="Times New Roman" w:cs="Times New Roman"/>
          <w:b/>
          <w:sz w:val="32"/>
        </w:rPr>
      </w:pPr>
    </w:p>
    <w:p w:rsidR="001B06CE" w:rsidRPr="00B5027C" w:rsidRDefault="001B06CE" w:rsidP="001B06CE">
      <w:pPr>
        <w:jc w:val="center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32"/>
        </w:rPr>
        <w:t>Часть 3</w:t>
      </w:r>
      <w:r w:rsidRPr="00681B91">
        <w:rPr>
          <w:rFonts w:ascii="Times New Roman" w:hAnsi="Times New Roman" w:cs="Times New Roman"/>
          <w:b/>
          <w:sz w:val="32"/>
        </w:rPr>
        <w:t xml:space="preserve">. </w:t>
      </w:r>
      <w:r w:rsidRPr="00B5027C">
        <w:rPr>
          <w:rFonts w:ascii="Times New Roman" w:hAnsi="Times New Roman" w:cs="Times New Roman"/>
          <w:b/>
          <w:sz w:val="32"/>
        </w:rPr>
        <w:t>Разработка локальной сети на коммутируемой среде передачи данных</w:t>
      </w:r>
    </w:p>
    <w:p w:rsidR="001B06CE" w:rsidRDefault="001B06CE" w:rsidP="001B06CE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811D93">
        <w:rPr>
          <w:rFonts w:ascii="Times New Roman" w:hAnsi="Times New Roman" w:cs="Times New Roman"/>
          <w:b/>
          <w:sz w:val="28"/>
          <w:szCs w:val="28"/>
        </w:rPr>
        <w:t>Задание:</w:t>
      </w:r>
    </w:p>
    <w:p w:rsidR="001B06CE" w:rsidRPr="00B5027C" w:rsidRDefault="001B06CE" w:rsidP="001B06CE">
      <w:pPr>
        <w:ind w:firstLine="720"/>
        <w:jc w:val="both"/>
        <w:rPr>
          <w:rFonts w:ascii="Times New Roman" w:hAnsi="Times New Roman" w:cs="Times New Roman"/>
          <w:sz w:val="28"/>
        </w:rPr>
      </w:pPr>
      <w:r w:rsidRPr="00B5027C">
        <w:rPr>
          <w:rFonts w:ascii="Times New Roman" w:hAnsi="Times New Roman" w:cs="Times New Roman"/>
          <w:sz w:val="28"/>
        </w:rPr>
        <w:t>Используя коммутаторы (</w:t>
      </w:r>
      <w:r w:rsidRPr="00B5027C">
        <w:rPr>
          <w:rFonts w:ascii="Times New Roman" w:hAnsi="Times New Roman" w:cs="Times New Roman"/>
          <w:sz w:val="28"/>
          <w:lang w:val="en-US"/>
        </w:rPr>
        <w:t>SWITCH</w:t>
      </w:r>
      <w:r>
        <w:rPr>
          <w:rFonts w:ascii="Times New Roman" w:hAnsi="Times New Roman" w:cs="Times New Roman"/>
          <w:sz w:val="28"/>
        </w:rPr>
        <w:t>)</w:t>
      </w:r>
      <w:r w:rsidRPr="00B5027C">
        <w:rPr>
          <w:rFonts w:ascii="Times New Roman" w:hAnsi="Times New Roman" w:cs="Times New Roman"/>
          <w:sz w:val="28"/>
        </w:rPr>
        <w:t>, произвести модернизацию ЛВС, разработанной в предыдущем задании. Интерфейсы подключения компьютеров сотрудников рабочих групп - 100</w:t>
      </w:r>
      <w:r w:rsidRPr="00B5027C">
        <w:rPr>
          <w:rFonts w:ascii="Times New Roman" w:hAnsi="Times New Roman" w:cs="Times New Roman"/>
          <w:sz w:val="28"/>
          <w:lang w:val="en-US"/>
        </w:rPr>
        <w:t>BASE</w:t>
      </w:r>
      <w:r w:rsidRPr="00B5027C">
        <w:rPr>
          <w:rFonts w:ascii="Times New Roman" w:hAnsi="Times New Roman" w:cs="Times New Roman"/>
          <w:sz w:val="28"/>
        </w:rPr>
        <w:t>-</w:t>
      </w:r>
      <w:r w:rsidRPr="00B5027C">
        <w:rPr>
          <w:rFonts w:ascii="Times New Roman" w:hAnsi="Times New Roman" w:cs="Times New Roman"/>
          <w:sz w:val="28"/>
          <w:lang w:val="en-US"/>
        </w:rPr>
        <w:t>TX</w:t>
      </w:r>
      <w:r w:rsidRPr="00B5027C">
        <w:rPr>
          <w:rFonts w:ascii="Times New Roman" w:hAnsi="Times New Roman" w:cs="Times New Roman"/>
          <w:sz w:val="28"/>
        </w:rPr>
        <w:t>, а серверов (рабочих групп и общих) – 1000</w:t>
      </w:r>
      <w:r w:rsidRPr="00B5027C">
        <w:rPr>
          <w:rFonts w:ascii="Times New Roman" w:hAnsi="Times New Roman" w:cs="Times New Roman"/>
          <w:sz w:val="28"/>
          <w:lang w:val="en-US"/>
        </w:rPr>
        <w:t>BASE</w:t>
      </w:r>
      <w:r w:rsidRPr="00B5027C">
        <w:rPr>
          <w:rFonts w:ascii="Times New Roman" w:hAnsi="Times New Roman" w:cs="Times New Roman"/>
          <w:sz w:val="28"/>
        </w:rPr>
        <w:t>-</w:t>
      </w:r>
      <w:r w:rsidRPr="00B5027C">
        <w:rPr>
          <w:rFonts w:ascii="Times New Roman" w:hAnsi="Times New Roman" w:cs="Times New Roman"/>
          <w:sz w:val="28"/>
          <w:lang w:val="en-US"/>
        </w:rPr>
        <w:t>T</w:t>
      </w:r>
      <w:r w:rsidRPr="00B5027C">
        <w:rPr>
          <w:rFonts w:ascii="Times New Roman" w:hAnsi="Times New Roman" w:cs="Times New Roman"/>
          <w:sz w:val="28"/>
        </w:rPr>
        <w:t xml:space="preserve">. </w:t>
      </w:r>
    </w:p>
    <w:p w:rsidR="001B06CE" w:rsidRPr="00B5027C" w:rsidRDefault="001B06CE" w:rsidP="001B06CE">
      <w:pPr>
        <w:ind w:firstLine="720"/>
        <w:jc w:val="both"/>
        <w:rPr>
          <w:rFonts w:ascii="Times New Roman" w:hAnsi="Times New Roman" w:cs="Times New Roman"/>
          <w:sz w:val="28"/>
        </w:rPr>
      </w:pPr>
      <w:r w:rsidRPr="00B5027C">
        <w:rPr>
          <w:rFonts w:ascii="Times New Roman" w:hAnsi="Times New Roman" w:cs="Times New Roman"/>
          <w:sz w:val="28"/>
        </w:rPr>
        <w:t>Предложенное техническое решение должно обеспечивать изоляцию широковещательного трафика каждой рабочей группы от других групп и не превышать по стоимости заданной величины. Резервирование соединений не обязательно.</w:t>
      </w:r>
    </w:p>
    <w:p w:rsidR="001B06CE" w:rsidRPr="00B5027C" w:rsidRDefault="001B06CE" w:rsidP="001B06CE">
      <w:pPr>
        <w:ind w:firstLine="720"/>
        <w:jc w:val="both"/>
        <w:rPr>
          <w:rFonts w:ascii="Times New Roman" w:hAnsi="Times New Roman" w:cs="Times New Roman"/>
          <w:sz w:val="28"/>
        </w:rPr>
      </w:pPr>
      <w:r w:rsidRPr="00B5027C">
        <w:rPr>
          <w:rFonts w:ascii="Times New Roman" w:hAnsi="Times New Roman" w:cs="Times New Roman"/>
          <w:sz w:val="28"/>
        </w:rPr>
        <w:t xml:space="preserve">Для подключения спроектированной сети к </w:t>
      </w:r>
      <w:r w:rsidRPr="00B5027C">
        <w:rPr>
          <w:rFonts w:ascii="Times New Roman" w:hAnsi="Times New Roman" w:cs="Times New Roman"/>
          <w:sz w:val="28"/>
          <w:lang w:val="en-US"/>
        </w:rPr>
        <w:t>Internet</w:t>
      </w:r>
      <w:r w:rsidRPr="00B5027C">
        <w:rPr>
          <w:rFonts w:ascii="Times New Roman" w:hAnsi="Times New Roman" w:cs="Times New Roman"/>
          <w:sz w:val="28"/>
        </w:rPr>
        <w:t xml:space="preserve"> используется внешний маршрутизатор (</w:t>
      </w:r>
      <w:r w:rsidRPr="00B5027C">
        <w:rPr>
          <w:rFonts w:ascii="Times New Roman" w:hAnsi="Times New Roman" w:cs="Times New Roman"/>
          <w:sz w:val="28"/>
          <w:lang w:val="en-US"/>
        </w:rPr>
        <w:t>R</w:t>
      </w:r>
      <w:r w:rsidRPr="00B5027C">
        <w:rPr>
          <w:rFonts w:ascii="Times New Roman" w:hAnsi="Times New Roman" w:cs="Times New Roman"/>
          <w:sz w:val="28"/>
        </w:rPr>
        <w:t xml:space="preserve">-01-01) с </w:t>
      </w:r>
      <w:r w:rsidRPr="00B5027C">
        <w:rPr>
          <w:rFonts w:ascii="Times New Roman" w:hAnsi="Times New Roman" w:cs="Times New Roman"/>
          <w:sz w:val="28"/>
          <w:lang w:val="en-US"/>
        </w:rPr>
        <w:t>IP</w:t>
      </w:r>
      <w:r w:rsidRPr="00B5027C">
        <w:rPr>
          <w:rFonts w:ascii="Times New Roman" w:hAnsi="Times New Roman" w:cs="Times New Roman"/>
          <w:sz w:val="28"/>
        </w:rPr>
        <w:t>-адресом 192.</w:t>
      </w:r>
      <w:r>
        <w:rPr>
          <w:rFonts w:ascii="Times New Roman" w:hAnsi="Times New Roman" w:cs="Times New Roman"/>
          <w:sz w:val="28"/>
        </w:rPr>
        <w:t>8</w:t>
      </w:r>
      <w:r w:rsidRPr="00B5027C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18</w:t>
      </w:r>
      <w:r w:rsidRPr="00B5027C">
        <w:rPr>
          <w:rFonts w:ascii="Times New Roman" w:hAnsi="Times New Roman" w:cs="Times New Roman"/>
          <w:sz w:val="28"/>
        </w:rPr>
        <w:t xml:space="preserve">.1/30, расположенный в центре коммутации </w:t>
      </w:r>
      <w:r w:rsidRPr="00B5027C">
        <w:rPr>
          <w:rFonts w:ascii="Times New Roman" w:hAnsi="Times New Roman" w:cs="Times New Roman"/>
          <w:sz w:val="28"/>
          <w:lang w:val="en-US"/>
        </w:rPr>
        <w:t>B</w:t>
      </w:r>
      <w:r w:rsidRPr="00B5027C">
        <w:rPr>
          <w:rFonts w:ascii="Times New Roman" w:hAnsi="Times New Roman" w:cs="Times New Roman"/>
          <w:sz w:val="28"/>
        </w:rPr>
        <w:t xml:space="preserve">. Подключение осуществляется к </w:t>
      </w:r>
      <w:r>
        <w:rPr>
          <w:rFonts w:ascii="Times New Roman" w:hAnsi="Times New Roman" w:cs="Times New Roman"/>
          <w:sz w:val="28"/>
        </w:rPr>
        <w:t xml:space="preserve">порту 01 этого маршрутизатора. </w:t>
      </w:r>
    </w:p>
    <w:p w:rsidR="001B06CE" w:rsidRPr="00B5027C" w:rsidRDefault="001B06CE" w:rsidP="001B06CE">
      <w:pPr>
        <w:ind w:firstLine="360"/>
        <w:rPr>
          <w:rFonts w:ascii="Times New Roman" w:hAnsi="Times New Roman" w:cs="Times New Roman"/>
          <w:sz w:val="28"/>
        </w:rPr>
      </w:pPr>
      <w:r w:rsidRPr="00B5027C">
        <w:rPr>
          <w:rFonts w:ascii="Times New Roman" w:hAnsi="Times New Roman" w:cs="Times New Roman"/>
          <w:sz w:val="28"/>
        </w:rPr>
        <w:t>Результатом проектирования является:</w:t>
      </w:r>
    </w:p>
    <w:p w:rsidR="001B06CE" w:rsidRPr="00B5027C" w:rsidRDefault="001B06CE" w:rsidP="001B06CE">
      <w:pPr>
        <w:numPr>
          <w:ilvl w:val="0"/>
          <w:numId w:val="3"/>
        </w:numPr>
        <w:suppressAutoHyphens/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B5027C">
        <w:rPr>
          <w:rFonts w:ascii="Times New Roman" w:hAnsi="Times New Roman" w:cs="Times New Roman"/>
          <w:sz w:val="28"/>
        </w:rPr>
        <w:t xml:space="preserve">графическое изображение структуры сети с указанием типа используемого сетевого оборудования, режимов работы портов коммутаторов и их принадлежности к </w:t>
      </w:r>
      <w:r w:rsidRPr="00B5027C">
        <w:rPr>
          <w:rFonts w:ascii="Times New Roman" w:hAnsi="Times New Roman" w:cs="Times New Roman"/>
          <w:sz w:val="28"/>
          <w:lang w:val="en-US"/>
        </w:rPr>
        <w:t>VLAN</w:t>
      </w:r>
      <w:r w:rsidRPr="00B5027C">
        <w:rPr>
          <w:rFonts w:ascii="Times New Roman" w:hAnsi="Times New Roman" w:cs="Times New Roman"/>
          <w:sz w:val="28"/>
        </w:rPr>
        <w:t>;</w:t>
      </w:r>
    </w:p>
    <w:p w:rsidR="001B06CE" w:rsidRPr="00B5027C" w:rsidRDefault="001B06CE" w:rsidP="001B06CE">
      <w:pPr>
        <w:numPr>
          <w:ilvl w:val="0"/>
          <w:numId w:val="3"/>
        </w:numPr>
        <w:suppressAutoHyphens/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B5027C">
        <w:rPr>
          <w:rFonts w:ascii="Times New Roman" w:hAnsi="Times New Roman" w:cs="Times New Roman"/>
          <w:sz w:val="28"/>
        </w:rPr>
        <w:t>таблица размещения оборудования по центрам коммутации;</w:t>
      </w:r>
    </w:p>
    <w:p w:rsidR="001B06CE" w:rsidRPr="00B5027C" w:rsidRDefault="001B06CE" w:rsidP="001B06CE">
      <w:pPr>
        <w:numPr>
          <w:ilvl w:val="0"/>
          <w:numId w:val="3"/>
        </w:numPr>
        <w:suppressAutoHyphens/>
        <w:spacing w:after="0" w:line="240" w:lineRule="auto"/>
        <w:rPr>
          <w:rFonts w:ascii="Times New Roman" w:hAnsi="Times New Roman" w:cs="Times New Roman"/>
          <w:sz w:val="28"/>
        </w:rPr>
      </w:pPr>
      <w:r w:rsidRPr="00B5027C">
        <w:rPr>
          <w:rFonts w:ascii="Times New Roman" w:hAnsi="Times New Roman" w:cs="Times New Roman"/>
          <w:sz w:val="28"/>
        </w:rPr>
        <w:t>таблица динамических соединений;</w:t>
      </w:r>
    </w:p>
    <w:p w:rsidR="001B06CE" w:rsidRPr="00542235" w:rsidRDefault="001B06CE" w:rsidP="001B06CE">
      <w:pPr>
        <w:numPr>
          <w:ilvl w:val="0"/>
          <w:numId w:val="3"/>
        </w:numPr>
        <w:suppressAutoHyphens/>
        <w:spacing w:after="0" w:line="240" w:lineRule="auto"/>
        <w:rPr>
          <w:rFonts w:ascii="Times New Roman" w:hAnsi="Times New Roman" w:cs="Times New Roman"/>
          <w:sz w:val="28"/>
        </w:rPr>
      </w:pPr>
      <w:r w:rsidRPr="00B5027C">
        <w:rPr>
          <w:rFonts w:ascii="Times New Roman" w:hAnsi="Times New Roman" w:cs="Times New Roman"/>
          <w:sz w:val="28"/>
        </w:rPr>
        <w:t xml:space="preserve">таблица </w:t>
      </w:r>
      <w:r w:rsidRPr="00B5027C">
        <w:rPr>
          <w:rFonts w:ascii="Times New Roman" w:hAnsi="Times New Roman" w:cs="Times New Roman"/>
          <w:sz w:val="28"/>
          <w:lang w:val="en-US"/>
        </w:rPr>
        <w:t>I</w:t>
      </w:r>
      <w:r w:rsidRPr="00B5027C">
        <w:rPr>
          <w:rFonts w:ascii="Times New Roman" w:hAnsi="Times New Roman" w:cs="Times New Roman"/>
          <w:sz w:val="28"/>
        </w:rPr>
        <w:t>P-адресов вида 1</w:t>
      </w:r>
      <w:r>
        <w:rPr>
          <w:rFonts w:ascii="Times New Roman" w:hAnsi="Times New Roman" w:cs="Times New Roman"/>
          <w:sz w:val="28"/>
        </w:rPr>
        <w:t>08</w:t>
      </w:r>
      <w:r w:rsidRPr="00B5027C">
        <w:rPr>
          <w:rFonts w:ascii="Times New Roman" w:hAnsi="Times New Roman" w:cs="Times New Roman"/>
          <w:sz w:val="28"/>
        </w:rPr>
        <w:t>.1</w:t>
      </w:r>
      <w:r>
        <w:rPr>
          <w:rFonts w:ascii="Times New Roman" w:hAnsi="Times New Roman" w:cs="Times New Roman"/>
          <w:sz w:val="28"/>
        </w:rPr>
        <w:t>18</w:t>
      </w:r>
      <w:r w:rsidRPr="00B5027C">
        <w:rPr>
          <w:rFonts w:ascii="Times New Roman" w:hAnsi="Times New Roman" w:cs="Times New Roman"/>
          <w:sz w:val="28"/>
        </w:rPr>
        <w:t>.</w:t>
      </w:r>
      <w:r w:rsidRPr="00B5027C">
        <w:rPr>
          <w:rFonts w:ascii="Times New Roman" w:hAnsi="Times New Roman" w:cs="Times New Roman"/>
          <w:sz w:val="28"/>
          <w:lang w:val="en-US"/>
        </w:rPr>
        <w:t>z</w:t>
      </w:r>
      <w:r w:rsidRPr="00B5027C">
        <w:rPr>
          <w:rFonts w:ascii="Times New Roman" w:hAnsi="Times New Roman" w:cs="Times New Roman"/>
          <w:sz w:val="28"/>
        </w:rPr>
        <w:t xml:space="preserve">.0/24, где </w:t>
      </w:r>
      <w:r w:rsidRPr="00542235">
        <w:rPr>
          <w:rFonts w:ascii="Times New Roman" w:hAnsi="Times New Roman" w:cs="Times New Roman"/>
          <w:sz w:val="28"/>
        </w:rPr>
        <w:t xml:space="preserve">z – номер VLAN; </w:t>
      </w:r>
    </w:p>
    <w:p w:rsidR="001B06CE" w:rsidRPr="00B5027C" w:rsidRDefault="001B06CE" w:rsidP="001B06CE">
      <w:pPr>
        <w:numPr>
          <w:ilvl w:val="0"/>
          <w:numId w:val="3"/>
        </w:numPr>
        <w:suppressAutoHyphens/>
        <w:spacing w:after="0" w:line="240" w:lineRule="auto"/>
        <w:rPr>
          <w:rFonts w:ascii="Times New Roman" w:hAnsi="Times New Roman" w:cs="Times New Roman"/>
          <w:sz w:val="28"/>
        </w:rPr>
      </w:pPr>
      <w:r w:rsidRPr="00B5027C">
        <w:rPr>
          <w:rFonts w:ascii="Times New Roman" w:hAnsi="Times New Roman" w:cs="Times New Roman"/>
          <w:sz w:val="28"/>
        </w:rPr>
        <w:t xml:space="preserve">таблица маршрутизации коммутатора 3-го уровня. </w:t>
      </w:r>
    </w:p>
    <w:p w:rsidR="001B06CE" w:rsidRDefault="001B06CE" w:rsidP="001B06CE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1B06CE" w:rsidRDefault="001B06CE" w:rsidP="001B06CE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Выполнение:</w:t>
      </w:r>
    </w:p>
    <w:p w:rsidR="001B06CE" w:rsidRDefault="001B06CE" w:rsidP="001B06CE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точек подключения пользователей в четырех группах с учетом роста их числа на 10%</w:t>
      </w:r>
      <w:r w:rsidRPr="00EE22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каждой из групп по отдельности равно 85. </w:t>
      </w:r>
      <w:r>
        <w:rPr>
          <w:rFonts w:ascii="Times New Roman" w:hAnsi="Times New Roman" w:cs="Times New Roman"/>
          <w:sz w:val="28"/>
          <w:szCs w:val="28"/>
        </w:rPr>
        <w:br/>
        <w:t xml:space="preserve">Для подключения данного количества точек с изоляцией широковещательного трафика рабочих групп друг от друга понадобится: </w:t>
      </w:r>
    </w:p>
    <w:p w:rsidR="001B06CE" w:rsidRDefault="001B06CE" w:rsidP="001B06CE">
      <w:pPr>
        <w:pStyle w:val="a4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1620">
        <w:rPr>
          <w:rFonts w:ascii="Times New Roman" w:hAnsi="Times New Roman" w:cs="Times New Roman"/>
          <w:sz w:val="28"/>
          <w:szCs w:val="28"/>
        </w:rPr>
        <w:t xml:space="preserve">4 коммутатора </w:t>
      </w:r>
      <w:r w:rsidRPr="00FF162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F1620">
        <w:rPr>
          <w:rFonts w:ascii="Times New Roman" w:hAnsi="Times New Roman" w:cs="Times New Roman"/>
          <w:sz w:val="28"/>
          <w:szCs w:val="28"/>
        </w:rPr>
        <w:t>24</w:t>
      </w:r>
      <w:r w:rsidRPr="00FF1620">
        <w:rPr>
          <w:rFonts w:ascii="Times New Roman" w:hAnsi="Times New Roman" w:cs="Times New Roman"/>
          <w:sz w:val="28"/>
          <w:szCs w:val="28"/>
          <w:lang w:val="en-US"/>
        </w:rPr>
        <w:t>TF</w:t>
      </w:r>
      <w:r w:rsidRPr="00FF1620">
        <w:rPr>
          <w:rFonts w:ascii="Times New Roman" w:hAnsi="Times New Roman" w:cs="Times New Roman"/>
          <w:sz w:val="28"/>
          <w:szCs w:val="28"/>
        </w:rPr>
        <w:t>-2</w:t>
      </w:r>
      <w:r w:rsidRPr="00FF1620">
        <w:rPr>
          <w:rFonts w:ascii="Times New Roman" w:hAnsi="Times New Roman" w:cs="Times New Roman"/>
          <w:sz w:val="28"/>
          <w:szCs w:val="28"/>
          <w:lang w:val="en-US"/>
        </w:rPr>
        <w:t>TG</w:t>
      </w:r>
      <w:r w:rsidRPr="00FF1620">
        <w:rPr>
          <w:rFonts w:ascii="Times New Roman" w:hAnsi="Times New Roman" w:cs="Times New Roman"/>
          <w:sz w:val="28"/>
          <w:szCs w:val="28"/>
        </w:rPr>
        <w:t>-2</w:t>
      </w:r>
      <w:r w:rsidRPr="00FF1620"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1B06CE" w:rsidRDefault="001B06CE" w:rsidP="001B06CE">
      <w:pPr>
        <w:pStyle w:val="a4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1620">
        <w:rPr>
          <w:rFonts w:ascii="Times New Roman" w:hAnsi="Times New Roman" w:cs="Times New Roman"/>
          <w:sz w:val="28"/>
          <w:szCs w:val="28"/>
        </w:rPr>
        <w:t xml:space="preserve">1 коммутатор </w:t>
      </w:r>
      <w:r w:rsidRPr="00FF162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F1620">
        <w:rPr>
          <w:rFonts w:ascii="Times New Roman" w:hAnsi="Times New Roman" w:cs="Times New Roman"/>
          <w:sz w:val="28"/>
          <w:szCs w:val="28"/>
        </w:rPr>
        <w:t>12</w:t>
      </w:r>
      <w:r w:rsidRPr="00FF1620">
        <w:rPr>
          <w:rFonts w:ascii="Times New Roman" w:hAnsi="Times New Roman" w:cs="Times New Roman"/>
          <w:sz w:val="28"/>
          <w:szCs w:val="28"/>
          <w:lang w:val="en-US"/>
        </w:rPr>
        <w:t>TG</w:t>
      </w:r>
      <w:r w:rsidRPr="00FF1620">
        <w:rPr>
          <w:rFonts w:ascii="Times New Roman" w:hAnsi="Times New Roman" w:cs="Times New Roman"/>
          <w:sz w:val="28"/>
          <w:szCs w:val="28"/>
        </w:rPr>
        <w:t>-3</w:t>
      </w:r>
      <w:r w:rsidRPr="00FF1620"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B06CE" w:rsidRPr="00FF1620" w:rsidRDefault="001B06CE" w:rsidP="001B06CE">
      <w:pPr>
        <w:spacing w:line="276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:rsidR="001B06CE" w:rsidRPr="00FF1620" w:rsidRDefault="001B06CE" w:rsidP="001B06CE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1620">
        <w:rPr>
          <w:rFonts w:ascii="Times New Roman" w:hAnsi="Times New Roman" w:cs="Times New Roman"/>
          <w:sz w:val="28"/>
          <w:szCs w:val="28"/>
        </w:rPr>
        <w:lastRenderedPageBreak/>
        <w:t>Стоимость такого набора оборудования вычисляется по формуле: 4*55+1*45=265 (</w:t>
      </w:r>
      <w:proofErr w:type="spellStart"/>
      <w:r w:rsidRPr="00FF1620">
        <w:rPr>
          <w:rFonts w:ascii="Times New Roman" w:hAnsi="Times New Roman" w:cs="Times New Roman"/>
          <w:sz w:val="28"/>
          <w:szCs w:val="28"/>
        </w:rPr>
        <w:t>у.е</w:t>
      </w:r>
      <w:proofErr w:type="spellEnd"/>
      <w:r w:rsidRPr="00FF1620">
        <w:rPr>
          <w:rFonts w:ascii="Times New Roman" w:hAnsi="Times New Roman" w:cs="Times New Roman"/>
          <w:sz w:val="28"/>
          <w:szCs w:val="28"/>
        </w:rPr>
        <w:t>), что соответствует максимальным ограничениям стоимости в техническом задании.</w:t>
      </w:r>
    </w:p>
    <w:p w:rsidR="001B06CE" w:rsidRDefault="001B06CE" w:rsidP="001B06C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1B06CE" w:rsidRDefault="001B06CE" w:rsidP="001B06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34075" cy="5191125"/>
            <wp:effectExtent l="0" t="0" r="9525" b="9525"/>
            <wp:docPr id="1" name="Рисунок 1" descr="C:\Users\Яна\AppData\Local\Microsoft\Windows\INetCache\Content.Word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Яна\AppData\Local\Microsoft\Windows\INetCache\Content.Word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6CE" w:rsidRPr="001953B8" w:rsidRDefault="001B06CE" w:rsidP="001B06CE">
      <w:pPr>
        <w:jc w:val="center"/>
        <w:rPr>
          <w:rFonts w:ascii="Times New Roman" w:hAnsi="Times New Roman" w:cs="Times New Roman"/>
          <w:sz w:val="28"/>
        </w:rPr>
      </w:pPr>
      <w:r w:rsidRPr="001953B8">
        <w:rPr>
          <w:rFonts w:ascii="Times New Roman" w:hAnsi="Times New Roman" w:cs="Times New Roman"/>
          <w:sz w:val="28"/>
        </w:rPr>
        <w:t>Рис. 3. Структура сети</w:t>
      </w:r>
    </w:p>
    <w:p w:rsidR="001B06CE" w:rsidRPr="001953B8" w:rsidRDefault="001B06CE" w:rsidP="001B06CE">
      <w:pPr>
        <w:jc w:val="center"/>
        <w:rPr>
          <w:rFonts w:ascii="Times New Roman" w:hAnsi="Times New Roman" w:cs="Times New Roman"/>
          <w:sz w:val="28"/>
        </w:rPr>
      </w:pPr>
    </w:p>
    <w:p w:rsidR="001B06CE" w:rsidRPr="001953B8" w:rsidRDefault="001B06CE" w:rsidP="001B06CE">
      <w:pPr>
        <w:jc w:val="right"/>
        <w:rPr>
          <w:rFonts w:ascii="Times New Roman" w:hAnsi="Times New Roman" w:cs="Times New Roman"/>
          <w:sz w:val="28"/>
        </w:rPr>
      </w:pPr>
      <w:r w:rsidRPr="001953B8">
        <w:rPr>
          <w:rFonts w:ascii="Times New Roman" w:hAnsi="Times New Roman" w:cs="Times New Roman"/>
          <w:sz w:val="28"/>
        </w:rPr>
        <w:t>Таблица 4</w:t>
      </w:r>
    </w:p>
    <w:p w:rsidR="001B06CE" w:rsidRDefault="001B06CE" w:rsidP="001B06CE">
      <w:pPr>
        <w:jc w:val="center"/>
        <w:rPr>
          <w:rFonts w:ascii="Times New Roman" w:hAnsi="Times New Roman" w:cs="Times New Roman"/>
          <w:sz w:val="28"/>
        </w:rPr>
      </w:pPr>
      <w:r w:rsidRPr="001953B8">
        <w:rPr>
          <w:rFonts w:ascii="Times New Roman" w:hAnsi="Times New Roman" w:cs="Times New Roman"/>
          <w:sz w:val="28"/>
        </w:rPr>
        <w:t>Таблица размещения оборудования по центрам коммутации</w:t>
      </w:r>
    </w:p>
    <w:p w:rsidR="001B06CE" w:rsidRPr="001953B8" w:rsidRDefault="001B06CE" w:rsidP="001B06CE">
      <w:pPr>
        <w:jc w:val="center"/>
        <w:rPr>
          <w:rFonts w:ascii="Times New Roman" w:hAnsi="Times New Roman" w:cs="Times New Roman"/>
          <w:sz w:val="28"/>
        </w:rPr>
      </w:pPr>
    </w:p>
    <w:tbl>
      <w:tblPr>
        <w:tblStyle w:val="a5"/>
        <w:tblW w:w="9854" w:type="dxa"/>
        <w:jc w:val="center"/>
        <w:tblLook w:val="04A0" w:firstRow="1" w:lastRow="0" w:firstColumn="1" w:lastColumn="0" w:noHBand="0" w:noVBand="1"/>
      </w:tblPr>
      <w:tblGrid>
        <w:gridCol w:w="1640"/>
        <w:gridCol w:w="2235"/>
        <w:gridCol w:w="2079"/>
        <w:gridCol w:w="2235"/>
        <w:gridCol w:w="1665"/>
      </w:tblGrid>
      <w:tr w:rsidR="001B06CE" w:rsidRPr="001953B8" w:rsidTr="00F23DDE">
        <w:trPr>
          <w:trHeight w:val="856"/>
          <w:jc w:val="center"/>
        </w:trPr>
        <w:tc>
          <w:tcPr>
            <w:tcW w:w="1640" w:type="dxa"/>
          </w:tcPr>
          <w:p w:rsidR="001B06CE" w:rsidRPr="001953B8" w:rsidRDefault="001B06CE" w:rsidP="00F23DDE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953B8">
              <w:rPr>
                <w:rFonts w:ascii="Times New Roman" w:hAnsi="Times New Roman" w:cs="Times New Roman"/>
                <w:b/>
                <w:sz w:val="28"/>
              </w:rPr>
              <w:t>№ п/п</w:t>
            </w:r>
          </w:p>
        </w:tc>
        <w:tc>
          <w:tcPr>
            <w:tcW w:w="2235" w:type="dxa"/>
          </w:tcPr>
          <w:p w:rsidR="001B06CE" w:rsidRPr="001953B8" w:rsidRDefault="001B06CE" w:rsidP="00F23DDE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953B8">
              <w:rPr>
                <w:rFonts w:ascii="Times New Roman" w:hAnsi="Times New Roman" w:cs="Times New Roman"/>
                <w:b/>
                <w:sz w:val="28"/>
              </w:rPr>
              <w:t>Идентификатор оборудования</w:t>
            </w:r>
          </w:p>
        </w:tc>
        <w:tc>
          <w:tcPr>
            <w:tcW w:w="2079" w:type="dxa"/>
          </w:tcPr>
          <w:p w:rsidR="001B06CE" w:rsidRPr="001953B8" w:rsidRDefault="001B06CE" w:rsidP="00F23DDE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953B8">
              <w:rPr>
                <w:rFonts w:ascii="Times New Roman" w:hAnsi="Times New Roman" w:cs="Times New Roman"/>
                <w:b/>
                <w:sz w:val="28"/>
              </w:rPr>
              <w:t>Тип оборудования</w:t>
            </w:r>
          </w:p>
        </w:tc>
        <w:tc>
          <w:tcPr>
            <w:tcW w:w="2235" w:type="dxa"/>
          </w:tcPr>
          <w:p w:rsidR="001B06CE" w:rsidRPr="001953B8" w:rsidRDefault="001B06CE" w:rsidP="00F23DDE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953B8">
              <w:rPr>
                <w:rFonts w:ascii="Times New Roman" w:hAnsi="Times New Roman" w:cs="Times New Roman"/>
                <w:b/>
                <w:sz w:val="28"/>
              </w:rPr>
              <w:t>Идентификатор центра коммутации</w:t>
            </w:r>
          </w:p>
        </w:tc>
        <w:tc>
          <w:tcPr>
            <w:tcW w:w="1665" w:type="dxa"/>
          </w:tcPr>
          <w:p w:rsidR="001B06CE" w:rsidRPr="001953B8" w:rsidRDefault="001B06CE" w:rsidP="00F23DDE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953B8">
              <w:rPr>
                <w:rFonts w:ascii="Times New Roman" w:hAnsi="Times New Roman" w:cs="Times New Roman"/>
                <w:b/>
                <w:sz w:val="28"/>
              </w:rPr>
              <w:t>Стоимость у.е.</w:t>
            </w:r>
          </w:p>
        </w:tc>
      </w:tr>
      <w:tr w:rsidR="001B06CE" w:rsidRPr="001953B8" w:rsidTr="00F23DDE">
        <w:trPr>
          <w:trHeight w:val="272"/>
          <w:jc w:val="center"/>
        </w:trPr>
        <w:tc>
          <w:tcPr>
            <w:tcW w:w="1640" w:type="dxa"/>
          </w:tcPr>
          <w:p w:rsidR="001B06CE" w:rsidRPr="001953B8" w:rsidRDefault="001B06CE" w:rsidP="00F23DD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1953B8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235" w:type="dxa"/>
          </w:tcPr>
          <w:p w:rsidR="001B06CE" w:rsidRPr="001953B8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1953B8">
              <w:rPr>
                <w:rFonts w:ascii="Times New Roman" w:hAnsi="Times New Roman" w:cs="Times New Roman"/>
                <w:sz w:val="28"/>
                <w:lang w:val="en-US"/>
              </w:rPr>
              <w:t>SW-24-1</w:t>
            </w:r>
          </w:p>
        </w:tc>
        <w:tc>
          <w:tcPr>
            <w:tcW w:w="2079" w:type="dxa"/>
          </w:tcPr>
          <w:p w:rsidR="001B06CE" w:rsidRPr="001953B8" w:rsidRDefault="001B06CE" w:rsidP="00F23DD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1953B8">
              <w:rPr>
                <w:rFonts w:ascii="Times New Roman" w:hAnsi="Times New Roman" w:cs="Times New Roman"/>
                <w:color w:val="000000"/>
                <w:sz w:val="28"/>
                <w:szCs w:val="22"/>
              </w:rPr>
              <w:t>S24TF-2TG-2L</w:t>
            </w:r>
          </w:p>
        </w:tc>
        <w:tc>
          <w:tcPr>
            <w:tcW w:w="2235" w:type="dxa"/>
          </w:tcPr>
          <w:p w:rsidR="001B06CE" w:rsidRPr="001953B8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1953B8"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</w:p>
        </w:tc>
        <w:tc>
          <w:tcPr>
            <w:tcW w:w="1665" w:type="dxa"/>
          </w:tcPr>
          <w:p w:rsidR="001B06CE" w:rsidRPr="001953B8" w:rsidRDefault="001B06CE" w:rsidP="00F23DDE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2"/>
              </w:rPr>
            </w:pPr>
            <w:r w:rsidRPr="001953B8">
              <w:rPr>
                <w:rFonts w:ascii="Times New Roman" w:hAnsi="Times New Roman" w:cs="Times New Roman"/>
                <w:color w:val="000000"/>
                <w:sz w:val="28"/>
                <w:szCs w:val="22"/>
              </w:rPr>
              <w:t>55</w:t>
            </w:r>
          </w:p>
        </w:tc>
      </w:tr>
      <w:tr w:rsidR="001B06CE" w:rsidRPr="001953B8" w:rsidTr="00F23DDE">
        <w:trPr>
          <w:trHeight w:val="285"/>
          <w:jc w:val="center"/>
        </w:trPr>
        <w:tc>
          <w:tcPr>
            <w:tcW w:w="1640" w:type="dxa"/>
          </w:tcPr>
          <w:p w:rsidR="001B06CE" w:rsidRPr="001953B8" w:rsidRDefault="001B06CE" w:rsidP="00F23DD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1953B8"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2235" w:type="dxa"/>
          </w:tcPr>
          <w:p w:rsidR="001B06CE" w:rsidRPr="001953B8" w:rsidRDefault="001B06CE" w:rsidP="00F23DD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1953B8">
              <w:rPr>
                <w:rFonts w:ascii="Times New Roman" w:hAnsi="Times New Roman" w:cs="Times New Roman"/>
                <w:sz w:val="28"/>
                <w:lang w:val="en-US"/>
              </w:rPr>
              <w:t>SW-24-2</w:t>
            </w:r>
          </w:p>
        </w:tc>
        <w:tc>
          <w:tcPr>
            <w:tcW w:w="2079" w:type="dxa"/>
          </w:tcPr>
          <w:p w:rsidR="001B06CE" w:rsidRPr="001953B8" w:rsidRDefault="001B06CE" w:rsidP="00F23DD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1953B8">
              <w:rPr>
                <w:rFonts w:ascii="Times New Roman" w:hAnsi="Times New Roman" w:cs="Times New Roman"/>
                <w:color w:val="000000"/>
                <w:sz w:val="28"/>
                <w:szCs w:val="22"/>
              </w:rPr>
              <w:t>S24TF-2TG-2L</w:t>
            </w:r>
          </w:p>
        </w:tc>
        <w:tc>
          <w:tcPr>
            <w:tcW w:w="2235" w:type="dxa"/>
          </w:tcPr>
          <w:p w:rsidR="001B06CE" w:rsidRPr="001953B8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1953B8"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</w:p>
        </w:tc>
        <w:tc>
          <w:tcPr>
            <w:tcW w:w="1665" w:type="dxa"/>
          </w:tcPr>
          <w:p w:rsidR="001B06CE" w:rsidRPr="001953B8" w:rsidRDefault="001B06CE" w:rsidP="00F23DDE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2"/>
              </w:rPr>
            </w:pPr>
            <w:r w:rsidRPr="001953B8">
              <w:rPr>
                <w:rFonts w:ascii="Times New Roman" w:hAnsi="Times New Roman" w:cs="Times New Roman"/>
                <w:color w:val="000000"/>
                <w:sz w:val="28"/>
                <w:szCs w:val="22"/>
              </w:rPr>
              <w:t>55</w:t>
            </w:r>
          </w:p>
        </w:tc>
      </w:tr>
      <w:tr w:rsidR="001B06CE" w:rsidRPr="001953B8" w:rsidTr="00F23DDE">
        <w:trPr>
          <w:trHeight w:val="285"/>
          <w:jc w:val="center"/>
        </w:trPr>
        <w:tc>
          <w:tcPr>
            <w:tcW w:w="1640" w:type="dxa"/>
          </w:tcPr>
          <w:p w:rsidR="001B06CE" w:rsidRPr="001953B8" w:rsidRDefault="001B06CE" w:rsidP="00F23DD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1953B8">
              <w:rPr>
                <w:rFonts w:ascii="Times New Roman" w:hAnsi="Times New Roman" w:cs="Times New Roman"/>
                <w:sz w:val="28"/>
              </w:rPr>
              <w:lastRenderedPageBreak/>
              <w:t>3</w:t>
            </w:r>
          </w:p>
        </w:tc>
        <w:tc>
          <w:tcPr>
            <w:tcW w:w="2235" w:type="dxa"/>
          </w:tcPr>
          <w:p w:rsidR="001B06CE" w:rsidRPr="001953B8" w:rsidRDefault="001B06CE" w:rsidP="00F23DD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1953B8">
              <w:rPr>
                <w:rFonts w:ascii="Times New Roman" w:hAnsi="Times New Roman" w:cs="Times New Roman"/>
                <w:sz w:val="28"/>
                <w:lang w:val="en-US"/>
              </w:rPr>
              <w:t>SW-24-3</w:t>
            </w:r>
          </w:p>
        </w:tc>
        <w:tc>
          <w:tcPr>
            <w:tcW w:w="2079" w:type="dxa"/>
          </w:tcPr>
          <w:p w:rsidR="001B06CE" w:rsidRPr="001953B8" w:rsidRDefault="001B06CE" w:rsidP="00F23DD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1953B8">
              <w:rPr>
                <w:rFonts w:ascii="Times New Roman" w:hAnsi="Times New Roman" w:cs="Times New Roman"/>
                <w:color w:val="000000"/>
                <w:sz w:val="28"/>
                <w:szCs w:val="22"/>
              </w:rPr>
              <w:t>S24TF-2TG-2L</w:t>
            </w:r>
          </w:p>
        </w:tc>
        <w:tc>
          <w:tcPr>
            <w:tcW w:w="2235" w:type="dxa"/>
          </w:tcPr>
          <w:p w:rsidR="001B06CE" w:rsidRDefault="001B06CE" w:rsidP="00F23DDE">
            <w:pPr>
              <w:jc w:val="center"/>
            </w:pPr>
            <w:r w:rsidRPr="008C1D5D">
              <w:rPr>
                <w:rFonts w:ascii="Times New Roman" w:hAnsi="Times New Roman" w:cs="Times New Roman"/>
                <w:sz w:val="28"/>
                <w:lang w:val="en-US"/>
              </w:rPr>
              <w:t>B</w:t>
            </w:r>
          </w:p>
        </w:tc>
        <w:tc>
          <w:tcPr>
            <w:tcW w:w="1665" w:type="dxa"/>
          </w:tcPr>
          <w:p w:rsidR="001B06CE" w:rsidRPr="001953B8" w:rsidRDefault="001B06CE" w:rsidP="00F23DDE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2"/>
              </w:rPr>
            </w:pPr>
            <w:r w:rsidRPr="001953B8">
              <w:rPr>
                <w:rFonts w:ascii="Times New Roman" w:hAnsi="Times New Roman" w:cs="Times New Roman"/>
                <w:color w:val="000000"/>
                <w:sz w:val="28"/>
                <w:szCs w:val="22"/>
              </w:rPr>
              <w:t>55</w:t>
            </w:r>
          </w:p>
        </w:tc>
      </w:tr>
      <w:tr w:rsidR="001B06CE" w:rsidRPr="001953B8" w:rsidTr="00F23DDE">
        <w:trPr>
          <w:trHeight w:val="285"/>
          <w:jc w:val="center"/>
        </w:trPr>
        <w:tc>
          <w:tcPr>
            <w:tcW w:w="1640" w:type="dxa"/>
          </w:tcPr>
          <w:p w:rsidR="001B06CE" w:rsidRPr="001953B8" w:rsidRDefault="001B06CE" w:rsidP="00F23DD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1953B8"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2235" w:type="dxa"/>
          </w:tcPr>
          <w:p w:rsidR="001B06CE" w:rsidRPr="001953B8" w:rsidRDefault="001B06CE" w:rsidP="00F23DD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1953B8">
              <w:rPr>
                <w:rFonts w:ascii="Times New Roman" w:hAnsi="Times New Roman" w:cs="Times New Roman"/>
                <w:sz w:val="28"/>
                <w:lang w:val="en-US"/>
              </w:rPr>
              <w:t>SW-24-4</w:t>
            </w:r>
          </w:p>
        </w:tc>
        <w:tc>
          <w:tcPr>
            <w:tcW w:w="2079" w:type="dxa"/>
          </w:tcPr>
          <w:p w:rsidR="001B06CE" w:rsidRPr="001953B8" w:rsidRDefault="001B06CE" w:rsidP="00F23DD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1953B8">
              <w:rPr>
                <w:rFonts w:ascii="Times New Roman" w:hAnsi="Times New Roman" w:cs="Times New Roman"/>
                <w:color w:val="000000"/>
                <w:sz w:val="28"/>
                <w:szCs w:val="22"/>
              </w:rPr>
              <w:t>S24TF-2TG-2L</w:t>
            </w:r>
          </w:p>
        </w:tc>
        <w:tc>
          <w:tcPr>
            <w:tcW w:w="2235" w:type="dxa"/>
          </w:tcPr>
          <w:p w:rsidR="001B06CE" w:rsidRDefault="001B06CE" w:rsidP="00F23DDE">
            <w:pPr>
              <w:jc w:val="center"/>
            </w:pPr>
            <w:r w:rsidRPr="008C1D5D">
              <w:rPr>
                <w:rFonts w:ascii="Times New Roman" w:hAnsi="Times New Roman" w:cs="Times New Roman"/>
                <w:sz w:val="28"/>
                <w:lang w:val="en-US"/>
              </w:rPr>
              <w:t>B</w:t>
            </w:r>
          </w:p>
        </w:tc>
        <w:tc>
          <w:tcPr>
            <w:tcW w:w="1665" w:type="dxa"/>
          </w:tcPr>
          <w:p w:rsidR="001B06CE" w:rsidRPr="001953B8" w:rsidRDefault="001B06CE" w:rsidP="00F23DDE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2"/>
              </w:rPr>
            </w:pPr>
            <w:r w:rsidRPr="001953B8">
              <w:rPr>
                <w:rFonts w:ascii="Times New Roman" w:hAnsi="Times New Roman" w:cs="Times New Roman"/>
                <w:color w:val="000000"/>
                <w:sz w:val="28"/>
                <w:szCs w:val="22"/>
              </w:rPr>
              <w:t>55</w:t>
            </w:r>
          </w:p>
        </w:tc>
      </w:tr>
      <w:tr w:rsidR="001B06CE" w:rsidRPr="001953B8" w:rsidTr="00F23DDE">
        <w:trPr>
          <w:trHeight w:val="285"/>
          <w:jc w:val="center"/>
        </w:trPr>
        <w:tc>
          <w:tcPr>
            <w:tcW w:w="1640" w:type="dxa"/>
          </w:tcPr>
          <w:p w:rsidR="001B06CE" w:rsidRPr="001953B8" w:rsidRDefault="001B06CE" w:rsidP="00F23DD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1953B8"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2235" w:type="dxa"/>
          </w:tcPr>
          <w:p w:rsidR="001B06CE" w:rsidRPr="001953B8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1953B8">
              <w:rPr>
                <w:rFonts w:ascii="Times New Roman" w:hAnsi="Times New Roman" w:cs="Times New Roman"/>
                <w:sz w:val="28"/>
                <w:lang w:val="en-US"/>
              </w:rPr>
              <w:t>SW-12-1</w:t>
            </w:r>
          </w:p>
        </w:tc>
        <w:tc>
          <w:tcPr>
            <w:tcW w:w="2079" w:type="dxa"/>
          </w:tcPr>
          <w:p w:rsidR="001B06CE" w:rsidRPr="001953B8" w:rsidRDefault="001B06CE" w:rsidP="00F23DD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1953B8">
              <w:rPr>
                <w:rFonts w:ascii="Times New Roman" w:hAnsi="Times New Roman" w:cs="Times New Roman"/>
                <w:color w:val="000000"/>
                <w:sz w:val="28"/>
                <w:szCs w:val="22"/>
              </w:rPr>
              <w:t>S12TG-3L</w:t>
            </w:r>
          </w:p>
        </w:tc>
        <w:tc>
          <w:tcPr>
            <w:tcW w:w="2235" w:type="dxa"/>
          </w:tcPr>
          <w:p w:rsidR="001B06CE" w:rsidRPr="001953B8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1953B8">
              <w:rPr>
                <w:rFonts w:ascii="Times New Roman" w:hAnsi="Times New Roman" w:cs="Times New Roman"/>
                <w:sz w:val="28"/>
                <w:lang w:val="en-US"/>
              </w:rPr>
              <w:t>B</w:t>
            </w:r>
          </w:p>
        </w:tc>
        <w:tc>
          <w:tcPr>
            <w:tcW w:w="1665" w:type="dxa"/>
          </w:tcPr>
          <w:p w:rsidR="001B06CE" w:rsidRPr="001953B8" w:rsidRDefault="001B06CE" w:rsidP="00F23DDE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2"/>
              </w:rPr>
            </w:pPr>
            <w:r w:rsidRPr="001953B8">
              <w:rPr>
                <w:rFonts w:ascii="Times New Roman" w:hAnsi="Times New Roman" w:cs="Times New Roman"/>
                <w:color w:val="000000"/>
                <w:sz w:val="28"/>
                <w:szCs w:val="22"/>
              </w:rPr>
              <w:t>45</w:t>
            </w:r>
          </w:p>
        </w:tc>
      </w:tr>
    </w:tbl>
    <w:p w:rsidR="001B06CE" w:rsidRPr="005F1D76" w:rsidRDefault="001B06CE" w:rsidP="001B06CE">
      <w:pPr>
        <w:rPr>
          <w:rFonts w:ascii="Times New Roman" w:hAnsi="Times New Roman" w:cs="Times New Roman"/>
        </w:rPr>
      </w:pPr>
    </w:p>
    <w:p w:rsidR="001B06CE" w:rsidRPr="001953B8" w:rsidRDefault="001B06CE" w:rsidP="001B06CE">
      <w:pPr>
        <w:rPr>
          <w:rFonts w:ascii="Times New Roman" w:hAnsi="Times New Roman" w:cs="Times New Roman"/>
          <w:sz w:val="28"/>
        </w:rPr>
      </w:pPr>
      <w:r w:rsidRPr="001953B8">
        <w:rPr>
          <w:rFonts w:ascii="Times New Roman" w:hAnsi="Times New Roman" w:cs="Times New Roman"/>
          <w:sz w:val="28"/>
        </w:rPr>
        <w:t>Итоговая стоимость: 265 у.е.</w:t>
      </w:r>
    </w:p>
    <w:p w:rsidR="001B06CE" w:rsidRPr="001953B8" w:rsidRDefault="001B06CE" w:rsidP="001B06CE">
      <w:pPr>
        <w:jc w:val="right"/>
        <w:rPr>
          <w:rFonts w:ascii="Times New Roman" w:hAnsi="Times New Roman" w:cs="Times New Roman"/>
          <w:sz w:val="28"/>
        </w:rPr>
      </w:pPr>
      <w:r w:rsidRPr="001953B8">
        <w:rPr>
          <w:rFonts w:ascii="Times New Roman" w:hAnsi="Times New Roman" w:cs="Times New Roman"/>
          <w:sz w:val="28"/>
        </w:rPr>
        <w:t>Таблица 5</w:t>
      </w:r>
    </w:p>
    <w:p w:rsidR="001B06CE" w:rsidRDefault="001B06CE" w:rsidP="001B06CE">
      <w:pPr>
        <w:jc w:val="center"/>
        <w:rPr>
          <w:rFonts w:ascii="Times New Roman" w:hAnsi="Times New Roman" w:cs="Times New Roman"/>
          <w:sz w:val="28"/>
        </w:rPr>
      </w:pPr>
      <w:r w:rsidRPr="001953B8">
        <w:rPr>
          <w:rFonts w:ascii="Times New Roman" w:hAnsi="Times New Roman" w:cs="Times New Roman"/>
          <w:sz w:val="28"/>
        </w:rPr>
        <w:t>Таблица динамических соединений</w:t>
      </w:r>
    </w:p>
    <w:p w:rsidR="001B06CE" w:rsidRPr="001953B8" w:rsidRDefault="001B06CE" w:rsidP="001B06CE">
      <w:pPr>
        <w:jc w:val="center"/>
        <w:rPr>
          <w:rFonts w:ascii="Times New Roman" w:hAnsi="Times New Roman" w:cs="Times New Roman"/>
          <w:sz w:val="28"/>
        </w:rPr>
      </w:pPr>
    </w:p>
    <w:tbl>
      <w:tblPr>
        <w:tblW w:w="8897" w:type="dxa"/>
        <w:jc w:val="center"/>
        <w:tblLayout w:type="fixed"/>
        <w:tblLook w:val="0000" w:firstRow="0" w:lastRow="0" w:firstColumn="0" w:lastColumn="0" w:noHBand="0" w:noVBand="0"/>
      </w:tblPr>
      <w:tblGrid>
        <w:gridCol w:w="1737"/>
        <w:gridCol w:w="2523"/>
        <w:gridCol w:w="2253"/>
        <w:gridCol w:w="2384"/>
      </w:tblGrid>
      <w:tr w:rsidR="001B06CE" w:rsidRPr="005B104C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5B104C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B104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№ </w:t>
            </w:r>
            <w:proofErr w:type="spellStart"/>
            <w:r w:rsidRPr="005B104C">
              <w:rPr>
                <w:rFonts w:ascii="Times New Roman" w:hAnsi="Times New Roman" w:cs="Times New Roman"/>
                <w:b/>
                <w:sz w:val="28"/>
                <w:szCs w:val="28"/>
              </w:rPr>
              <w:t>соед</w:t>
            </w:r>
            <w:proofErr w:type="spellEnd"/>
            <w:r w:rsidRPr="005B104C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5B104C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B104C">
              <w:rPr>
                <w:rFonts w:ascii="Times New Roman" w:hAnsi="Times New Roman" w:cs="Times New Roman"/>
                <w:b/>
                <w:sz w:val="28"/>
                <w:szCs w:val="28"/>
              </w:rPr>
              <w:t>Идентификатор 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540AF">
              <w:rPr>
                <w:rFonts w:ascii="Times New Roman" w:hAnsi="Times New Roman" w:cs="Times New Roman"/>
                <w:b/>
                <w:sz w:val="28"/>
                <w:szCs w:val="28"/>
              </w:rPr>
              <w:t>Идентификатор 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540AF">
              <w:rPr>
                <w:rFonts w:ascii="Times New Roman" w:hAnsi="Times New Roman" w:cs="Times New Roman"/>
                <w:b/>
                <w:sz w:val="28"/>
                <w:szCs w:val="28"/>
              </w:rPr>
              <w:t>Тип кабеля</w:t>
            </w:r>
          </w:p>
        </w:tc>
      </w:tr>
      <w:tr w:rsidR="001B06CE" w:rsidRPr="005B104C" w:rsidTr="00F23DDE">
        <w:trPr>
          <w:cantSplit/>
          <w:jc w:val="center"/>
        </w:trPr>
        <w:tc>
          <w:tcPr>
            <w:tcW w:w="889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</w:rPr>
              <w:t xml:space="preserve">Рабочая группа </w:t>
            </w: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WG-1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C86CB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46BB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P-A01-01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93E06">
              <w:rPr>
                <w:rFonts w:ascii="Times New Roman" w:hAnsi="Times New Roman" w:cs="Times New Roman"/>
                <w:sz w:val="28"/>
                <w:lang w:val="en-US"/>
              </w:rPr>
              <w:t>SW24-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  <w:r w:rsidRPr="00C93E06">
              <w:rPr>
                <w:rFonts w:ascii="Times New Roman" w:hAnsi="Times New Roman" w:cs="Times New Roman"/>
                <w:sz w:val="28"/>
                <w:lang w:val="en-US"/>
              </w:rPr>
              <w:t>1-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  <w:r w:rsidRPr="00C93E06"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46BB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P-A01-02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FE1735">
              <w:rPr>
                <w:rFonts w:ascii="Times New Roman" w:hAnsi="Times New Roman" w:cs="Times New Roman"/>
                <w:sz w:val="28"/>
                <w:lang w:val="en-US"/>
              </w:rPr>
              <w:t>SW24-01-0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46BB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P-A01-03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FE1735">
              <w:rPr>
                <w:rFonts w:ascii="Times New Roman" w:hAnsi="Times New Roman" w:cs="Times New Roman"/>
                <w:sz w:val="28"/>
                <w:lang w:val="en-US"/>
              </w:rPr>
              <w:t>SW24-01-0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3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46BB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P-A01-04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FE1735">
              <w:rPr>
                <w:rFonts w:ascii="Times New Roman" w:hAnsi="Times New Roman" w:cs="Times New Roman"/>
                <w:sz w:val="28"/>
                <w:lang w:val="en-US"/>
              </w:rPr>
              <w:t>SW24-01-0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4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46BB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P-A01-05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FE1735">
              <w:rPr>
                <w:rFonts w:ascii="Times New Roman" w:hAnsi="Times New Roman" w:cs="Times New Roman"/>
                <w:sz w:val="28"/>
                <w:lang w:val="en-US"/>
              </w:rPr>
              <w:t>SW24-01-0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5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46BB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P-A01-06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FE1735">
              <w:rPr>
                <w:rFonts w:ascii="Times New Roman" w:hAnsi="Times New Roman" w:cs="Times New Roman"/>
                <w:sz w:val="28"/>
                <w:lang w:val="en-US"/>
              </w:rPr>
              <w:t>SW24-01-0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6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46BB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P-A01-07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FE1735">
              <w:rPr>
                <w:rFonts w:ascii="Times New Roman" w:hAnsi="Times New Roman" w:cs="Times New Roman"/>
                <w:sz w:val="28"/>
                <w:lang w:val="en-US"/>
              </w:rPr>
              <w:t>SW24-01-0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7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46BB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P-A01-08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FE1735">
              <w:rPr>
                <w:rFonts w:ascii="Times New Roman" w:hAnsi="Times New Roman" w:cs="Times New Roman"/>
                <w:sz w:val="28"/>
                <w:lang w:val="en-US"/>
              </w:rPr>
              <w:t>SW24-01-0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46BB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P-A01-09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FE1735">
              <w:rPr>
                <w:rFonts w:ascii="Times New Roman" w:hAnsi="Times New Roman" w:cs="Times New Roman"/>
                <w:sz w:val="28"/>
                <w:lang w:val="en-US"/>
              </w:rPr>
              <w:t>SW24-01-0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9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D10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46BB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P-A01-10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FE1735">
              <w:rPr>
                <w:rFonts w:ascii="Times New Roman" w:hAnsi="Times New Roman" w:cs="Times New Roman"/>
                <w:sz w:val="28"/>
                <w:lang w:val="en-US"/>
              </w:rPr>
              <w:t>SW24-01-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10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D11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46BB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P-A01-11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FE1735">
              <w:rPr>
                <w:rFonts w:ascii="Times New Roman" w:hAnsi="Times New Roman" w:cs="Times New Roman"/>
                <w:sz w:val="28"/>
                <w:lang w:val="en-US"/>
              </w:rPr>
              <w:t>SW24-01-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D12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46BB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P-A01-12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FE1735">
              <w:rPr>
                <w:rFonts w:ascii="Times New Roman" w:hAnsi="Times New Roman" w:cs="Times New Roman"/>
                <w:sz w:val="28"/>
                <w:lang w:val="en-US"/>
              </w:rPr>
              <w:t>SW24-0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1-12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D13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46BB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P-A01-13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FE1735">
              <w:rPr>
                <w:rFonts w:ascii="Times New Roman" w:hAnsi="Times New Roman" w:cs="Times New Roman"/>
                <w:sz w:val="28"/>
                <w:lang w:val="en-US"/>
              </w:rPr>
              <w:t>SW24-01-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13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D14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46BB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P-A01-14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FE1735">
              <w:rPr>
                <w:rFonts w:ascii="Times New Roman" w:hAnsi="Times New Roman" w:cs="Times New Roman"/>
                <w:sz w:val="28"/>
                <w:lang w:val="en-US"/>
              </w:rPr>
              <w:t>SW24-01-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14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D15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46BB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P-A01-15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FE1735">
              <w:rPr>
                <w:rFonts w:ascii="Times New Roman" w:hAnsi="Times New Roman" w:cs="Times New Roman"/>
                <w:sz w:val="28"/>
                <w:lang w:val="en-US"/>
              </w:rPr>
              <w:t>SW24-01-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15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D16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46BB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P-A01-16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FE1735">
              <w:rPr>
                <w:rFonts w:ascii="Times New Roman" w:hAnsi="Times New Roman" w:cs="Times New Roman"/>
                <w:sz w:val="28"/>
                <w:lang w:val="en-US"/>
              </w:rPr>
              <w:t>SW24-01-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16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D17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46BB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P-A01-17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FE1735">
              <w:rPr>
                <w:rFonts w:ascii="Times New Roman" w:hAnsi="Times New Roman" w:cs="Times New Roman"/>
                <w:sz w:val="28"/>
                <w:lang w:val="en-US"/>
              </w:rPr>
              <w:t>SW24-01-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17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D18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46BB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P-A01-19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FE1735">
              <w:rPr>
                <w:rFonts w:ascii="Times New Roman" w:hAnsi="Times New Roman" w:cs="Times New Roman"/>
                <w:sz w:val="28"/>
                <w:lang w:val="en-US"/>
              </w:rPr>
              <w:t>SW24-01-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18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D19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46BB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P-A01-20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FE1735">
              <w:rPr>
                <w:rFonts w:ascii="Times New Roman" w:hAnsi="Times New Roman" w:cs="Times New Roman"/>
                <w:sz w:val="28"/>
                <w:lang w:val="en-US"/>
              </w:rPr>
              <w:t>SW24-01-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19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D20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46BB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P-A01-21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FE1735">
              <w:rPr>
                <w:rFonts w:ascii="Times New Roman" w:hAnsi="Times New Roman" w:cs="Times New Roman"/>
                <w:sz w:val="28"/>
                <w:lang w:val="en-US"/>
              </w:rPr>
              <w:t>SW24-01-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20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D21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46BB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P-A01-22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FE1735">
              <w:rPr>
                <w:rFonts w:ascii="Times New Roman" w:hAnsi="Times New Roman" w:cs="Times New Roman"/>
                <w:sz w:val="28"/>
                <w:lang w:val="en-US"/>
              </w:rPr>
              <w:t>SW24-01-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21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D22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46BB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P-A01-23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FE1735">
              <w:rPr>
                <w:rFonts w:ascii="Times New Roman" w:hAnsi="Times New Roman" w:cs="Times New Roman"/>
                <w:sz w:val="28"/>
                <w:lang w:val="en-US"/>
              </w:rPr>
              <w:t>SW24-01-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22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D23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46BB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P-A01-24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FE1735">
              <w:rPr>
                <w:rFonts w:ascii="Times New Roman" w:hAnsi="Times New Roman" w:cs="Times New Roman"/>
                <w:sz w:val="28"/>
                <w:lang w:val="en-US"/>
              </w:rPr>
              <w:t>SW24-01-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23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D24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46BB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P-A02-01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FE1735">
              <w:rPr>
                <w:rFonts w:ascii="Times New Roman" w:hAnsi="Times New Roman" w:cs="Times New Roman"/>
                <w:sz w:val="28"/>
                <w:lang w:val="en-US"/>
              </w:rPr>
              <w:t>SW24-01-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24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D25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46BB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P-A02-02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FE1735">
              <w:rPr>
                <w:rFonts w:ascii="Times New Roman" w:hAnsi="Times New Roman" w:cs="Times New Roman"/>
                <w:sz w:val="28"/>
                <w:lang w:val="en-US"/>
              </w:rPr>
              <w:t>SW24-0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2</w:t>
            </w:r>
            <w:r w:rsidRPr="00FE1735">
              <w:rPr>
                <w:rFonts w:ascii="Times New Roman" w:hAnsi="Times New Roman" w:cs="Times New Roman"/>
                <w:sz w:val="28"/>
                <w:lang w:val="en-US"/>
              </w:rPr>
              <w:t>-01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D26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46BB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P-A02-03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FE1735">
              <w:rPr>
                <w:rFonts w:ascii="Times New Roman" w:hAnsi="Times New Roman" w:cs="Times New Roman"/>
                <w:sz w:val="28"/>
                <w:lang w:val="en-US"/>
              </w:rPr>
              <w:t>SW24-0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2</w:t>
            </w:r>
            <w:r w:rsidRPr="00FE1735">
              <w:rPr>
                <w:rFonts w:ascii="Times New Roman" w:hAnsi="Times New Roman" w:cs="Times New Roman"/>
                <w:sz w:val="28"/>
                <w:lang w:val="en-US"/>
              </w:rPr>
              <w:t>-0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D27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46BB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P-A02-04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FE1735">
              <w:rPr>
                <w:rFonts w:ascii="Times New Roman" w:hAnsi="Times New Roman" w:cs="Times New Roman"/>
                <w:sz w:val="28"/>
                <w:lang w:val="en-US"/>
              </w:rPr>
              <w:t>SW24-0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2</w:t>
            </w:r>
            <w:r w:rsidRPr="00FE1735">
              <w:rPr>
                <w:rFonts w:ascii="Times New Roman" w:hAnsi="Times New Roman" w:cs="Times New Roman"/>
                <w:sz w:val="28"/>
                <w:lang w:val="en-US"/>
              </w:rPr>
              <w:t>-0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3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D28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46BB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P-A02-05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FE1735">
              <w:rPr>
                <w:rFonts w:ascii="Times New Roman" w:hAnsi="Times New Roman" w:cs="Times New Roman"/>
                <w:sz w:val="28"/>
                <w:lang w:val="en-US"/>
              </w:rPr>
              <w:t>SW24-0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2</w:t>
            </w:r>
            <w:r w:rsidRPr="00FE1735">
              <w:rPr>
                <w:rFonts w:ascii="Times New Roman" w:hAnsi="Times New Roman" w:cs="Times New Roman"/>
                <w:sz w:val="28"/>
                <w:lang w:val="en-US"/>
              </w:rPr>
              <w:t>-0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4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D29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46BB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46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P-A02-06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FE1735">
              <w:rPr>
                <w:rFonts w:ascii="Times New Roman" w:hAnsi="Times New Roman" w:cs="Times New Roman"/>
                <w:sz w:val="28"/>
                <w:lang w:val="en-US"/>
              </w:rPr>
              <w:t>SW24-0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2</w:t>
            </w:r>
            <w:r w:rsidRPr="00FE1735">
              <w:rPr>
                <w:rFonts w:ascii="Times New Roman" w:hAnsi="Times New Roman" w:cs="Times New Roman"/>
                <w:sz w:val="28"/>
                <w:lang w:val="en-US"/>
              </w:rPr>
              <w:t>-0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5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889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</w:rPr>
              <w:t xml:space="preserve">Рабочая группа </w:t>
            </w: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WG-2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D30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P-A02-07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B11ADF">
              <w:rPr>
                <w:rFonts w:ascii="Times New Roman" w:hAnsi="Times New Roman" w:cs="Times New Roman"/>
                <w:sz w:val="28"/>
                <w:lang w:val="en-US"/>
              </w:rPr>
              <w:t>SW24-02-0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6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D31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P-A02-08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B11ADF">
              <w:rPr>
                <w:rFonts w:ascii="Times New Roman" w:hAnsi="Times New Roman" w:cs="Times New Roman"/>
                <w:sz w:val="28"/>
                <w:lang w:val="en-US"/>
              </w:rPr>
              <w:t>SW24-02-0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7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D32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P-A02-09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B11ADF">
              <w:rPr>
                <w:rFonts w:ascii="Times New Roman" w:hAnsi="Times New Roman" w:cs="Times New Roman"/>
                <w:sz w:val="28"/>
                <w:lang w:val="en-US"/>
              </w:rPr>
              <w:t>SW24-02-0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D33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P-A02-10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B11ADF">
              <w:rPr>
                <w:rFonts w:ascii="Times New Roman" w:hAnsi="Times New Roman" w:cs="Times New Roman"/>
                <w:sz w:val="28"/>
                <w:lang w:val="en-US"/>
              </w:rPr>
              <w:t>SW24-02-0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9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D34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P-A02-11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B11ADF">
              <w:rPr>
                <w:rFonts w:ascii="Times New Roman" w:hAnsi="Times New Roman" w:cs="Times New Roman"/>
                <w:sz w:val="28"/>
                <w:lang w:val="en-US"/>
              </w:rPr>
              <w:t>SW24-02-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10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D35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P-A02-12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B11ADF">
              <w:rPr>
                <w:rFonts w:ascii="Times New Roman" w:hAnsi="Times New Roman" w:cs="Times New Roman"/>
                <w:sz w:val="28"/>
                <w:lang w:val="en-US"/>
              </w:rPr>
              <w:t>SW24-02-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D36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P-A02-13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B11ADF">
              <w:rPr>
                <w:rFonts w:ascii="Times New Roman" w:hAnsi="Times New Roman" w:cs="Times New Roman"/>
                <w:sz w:val="28"/>
                <w:lang w:val="en-US"/>
              </w:rPr>
              <w:t>SW24-02-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D37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P-A02-14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B11ADF">
              <w:rPr>
                <w:rFonts w:ascii="Times New Roman" w:hAnsi="Times New Roman" w:cs="Times New Roman"/>
                <w:sz w:val="28"/>
                <w:lang w:val="en-US"/>
              </w:rPr>
              <w:t>SW24-02-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13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D38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P-A02-15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B11ADF">
              <w:rPr>
                <w:rFonts w:ascii="Times New Roman" w:hAnsi="Times New Roman" w:cs="Times New Roman"/>
                <w:sz w:val="28"/>
                <w:lang w:val="en-US"/>
              </w:rPr>
              <w:t>SW24-02-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14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D39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P-A02-16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B11ADF">
              <w:rPr>
                <w:rFonts w:ascii="Times New Roman" w:hAnsi="Times New Roman" w:cs="Times New Roman"/>
                <w:sz w:val="28"/>
                <w:lang w:val="en-US"/>
              </w:rPr>
              <w:t>SW24-02-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15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D40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P-A02-17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B11ADF">
              <w:rPr>
                <w:rFonts w:ascii="Times New Roman" w:hAnsi="Times New Roman" w:cs="Times New Roman"/>
                <w:sz w:val="28"/>
                <w:lang w:val="en-US"/>
              </w:rPr>
              <w:t>SW24-02-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16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D41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P-A02-18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B11ADF">
              <w:rPr>
                <w:rFonts w:ascii="Times New Roman" w:hAnsi="Times New Roman" w:cs="Times New Roman"/>
                <w:sz w:val="28"/>
                <w:lang w:val="en-US"/>
              </w:rPr>
              <w:t>SW24-02-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17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D42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P-A02-19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B11ADF">
              <w:rPr>
                <w:rFonts w:ascii="Times New Roman" w:hAnsi="Times New Roman" w:cs="Times New Roman"/>
                <w:sz w:val="28"/>
                <w:lang w:val="en-US"/>
              </w:rPr>
              <w:t>SW24-02-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18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D43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P-A02-20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B11ADF">
              <w:rPr>
                <w:rFonts w:ascii="Times New Roman" w:hAnsi="Times New Roman" w:cs="Times New Roman"/>
                <w:sz w:val="28"/>
                <w:lang w:val="en-US"/>
              </w:rPr>
              <w:t>SW24-02-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19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D44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P-A02-21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B11ADF">
              <w:rPr>
                <w:rFonts w:ascii="Times New Roman" w:hAnsi="Times New Roman" w:cs="Times New Roman"/>
                <w:sz w:val="28"/>
                <w:lang w:val="en-US"/>
              </w:rPr>
              <w:t>SW24-02-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20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D45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P-A02-22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B11ADF">
              <w:rPr>
                <w:rFonts w:ascii="Times New Roman" w:hAnsi="Times New Roman" w:cs="Times New Roman"/>
                <w:sz w:val="28"/>
                <w:lang w:val="en-US"/>
              </w:rPr>
              <w:t>SW24-02-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21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D46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P-A02-23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B11ADF">
              <w:rPr>
                <w:rFonts w:ascii="Times New Roman" w:hAnsi="Times New Roman" w:cs="Times New Roman"/>
                <w:sz w:val="28"/>
                <w:lang w:val="en-US"/>
              </w:rPr>
              <w:t>SW24-02-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22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D47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P-A02-24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B11ADF">
              <w:rPr>
                <w:rFonts w:ascii="Times New Roman" w:hAnsi="Times New Roman" w:cs="Times New Roman"/>
                <w:sz w:val="28"/>
                <w:lang w:val="en-US"/>
              </w:rPr>
              <w:t>SW24-02-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23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889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</w:rPr>
              <w:t xml:space="preserve">Рабочая группа </w:t>
            </w: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WG-3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D48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P-A03-01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735">
              <w:rPr>
                <w:rFonts w:ascii="Times New Roman" w:hAnsi="Times New Roman" w:cs="Times New Roman"/>
                <w:sz w:val="28"/>
                <w:lang w:val="en-US"/>
              </w:rPr>
              <w:t>SW24-0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2</w:t>
            </w:r>
            <w:r w:rsidRPr="00FE1735"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24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D49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P-A03-02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735">
              <w:rPr>
                <w:rFonts w:ascii="Times New Roman" w:hAnsi="Times New Roman" w:cs="Times New Roman"/>
                <w:sz w:val="28"/>
                <w:lang w:val="en-US"/>
              </w:rPr>
              <w:t>SW24-0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3</w:t>
            </w:r>
            <w:r w:rsidRPr="00FE1735">
              <w:rPr>
                <w:rFonts w:ascii="Times New Roman" w:hAnsi="Times New Roman" w:cs="Times New Roman"/>
                <w:sz w:val="28"/>
                <w:lang w:val="en-US"/>
              </w:rPr>
              <w:t>-0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D50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P-A03-03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0800A0">
              <w:rPr>
                <w:rFonts w:ascii="Times New Roman" w:hAnsi="Times New Roman" w:cs="Times New Roman"/>
                <w:sz w:val="28"/>
                <w:lang w:val="en-US"/>
              </w:rPr>
              <w:t>SW24-03-0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D51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P-A03-04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0800A0">
              <w:rPr>
                <w:rFonts w:ascii="Times New Roman" w:hAnsi="Times New Roman" w:cs="Times New Roman"/>
                <w:sz w:val="28"/>
                <w:lang w:val="en-US"/>
              </w:rPr>
              <w:t>SW24-03-0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3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D52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P-A03-05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0800A0">
              <w:rPr>
                <w:rFonts w:ascii="Times New Roman" w:hAnsi="Times New Roman" w:cs="Times New Roman"/>
                <w:sz w:val="28"/>
                <w:lang w:val="en-US"/>
              </w:rPr>
              <w:t>SW24-03-0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4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D53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P-A03-06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0800A0">
              <w:rPr>
                <w:rFonts w:ascii="Times New Roman" w:hAnsi="Times New Roman" w:cs="Times New Roman"/>
                <w:sz w:val="28"/>
                <w:lang w:val="en-US"/>
              </w:rPr>
              <w:t>SW24-03-0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5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D54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P-B01-01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0800A0">
              <w:rPr>
                <w:rFonts w:ascii="Times New Roman" w:hAnsi="Times New Roman" w:cs="Times New Roman"/>
                <w:sz w:val="28"/>
                <w:lang w:val="en-US"/>
              </w:rPr>
              <w:t>SW24-03-0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6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D55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P-B01-02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0800A0">
              <w:rPr>
                <w:rFonts w:ascii="Times New Roman" w:hAnsi="Times New Roman" w:cs="Times New Roman"/>
                <w:sz w:val="28"/>
                <w:lang w:val="en-US"/>
              </w:rPr>
              <w:t>SW24-03-0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7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D56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P-B01-03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0800A0">
              <w:rPr>
                <w:rFonts w:ascii="Times New Roman" w:hAnsi="Times New Roman" w:cs="Times New Roman"/>
                <w:sz w:val="28"/>
                <w:lang w:val="en-US"/>
              </w:rPr>
              <w:t>SW24-03-0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D57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P-B01-04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0800A0">
              <w:rPr>
                <w:rFonts w:ascii="Times New Roman" w:hAnsi="Times New Roman" w:cs="Times New Roman"/>
                <w:sz w:val="28"/>
                <w:lang w:val="en-US"/>
              </w:rPr>
              <w:t>SW24-03-0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9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D58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P-B01-05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0800A0">
              <w:rPr>
                <w:rFonts w:ascii="Times New Roman" w:hAnsi="Times New Roman" w:cs="Times New Roman"/>
                <w:sz w:val="28"/>
                <w:lang w:val="en-US"/>
              </w:rPr>
              <w:t>SW24-03-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10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D59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P-B01-06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0800A0">
              <w:rPr>
                <w:rFonts w:ascii="Times New Roman" w:hAnsi="Times New Roman" w:cs="Times New Roman"/>
                <w:sz w:val="28"/>
                <w:lang w:val="en-US"/>
              </w:rPr>
              <w:t>SW24-03-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D60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P-B01-07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0800A0">
              <w:rPr>
                <w:rFonts w:ascii="Times New Roman" w:hAnsi="Times New Roman" w:cs="Times New Roman"/>
                <w:sz w:val="28"/>
                <w:lang w:val="en-US"/>
              </w:rPr>
              <w:t>SW24-03-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D61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P-B01-08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0800A0">
              <w:rPr>
                <w:rFonts w:ascii="Times New Roman" w:hAnsi="Times New Roman" w:cs="Times New Roman"/>
                <w:sz w:val="28"/>
                <w:lang w:val="en-US"/>
              </w:rPr>
              <w:t>SW24-03-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13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D62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P-B01-09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0800A0">
              <w:rPr>
                <w:rFonts w:ascii="Times New Roman" w:hAnsi="Times New Roman" w:cs="Times New Roman"/>
                <w:sz w:val="28"/>
                <w:lang w:val="en-US"/>
              </w:rPr>
              <w:t>SW24-03-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14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D63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P-B01-10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0800A0">
              <w:rPr>
                <w:rFonts w:ascii="Times New Roman" w:hAnsi="Times New Roman" w:cs="Times New Roman"/>
                <w:sz w:val="28"/>
                <w:lang w:val="en-US"/>
              </w:rPr>
              <w:t>SW24-03-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15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D64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P-B01-11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0800A0">
              <w:rPr>
                <w:rFonts w:ascii="Times New Roman" w:hAnsi="Times New Roman" w:cs="Times New Roman"/>
                <w:sz w:val="28"/>
                <w:lang w:val="en-US"/>
              </w:rPr>
              <w:t>SW24-03-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16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D65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P-B01-12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0800A0">
              <w:rPr>
                <w:rFonts w:ascii="Times New Roman" w:hAnsi="Times New Roman" w:cs="Times New Roman"/>
                <w:sz w:val="28"/>
                <w:lang w:val="en-US"/>
              </w:rPr>
              <w:t>SW24-03-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17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D66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P-B01-13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0800A0">
              <w:rPr>
                <w:rFonts w:ascii="Times New Roman" w:hAnsi="Times New Roman" w:cs="Times New Roman"/>
                <w:sz w:val="28"/>
                <w:lang w:val="en-US"/>
              </w:rPr>
              <w:t>SW24-03-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18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D67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P-B01-14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0800A0">
              <w:rPr>
                <w:rFonts w:ascii="Times New Roman" w:hAnsi="Times New Roman" w:cs="Times New Roman"/>
                <w:sz w:val="28"/>
                <w:lang w:val="en-US"/>
              </w:rPr>
              <w:t>SW24-03-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19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D68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P-B01-15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0800A0">
              <w:rPr>
                <w:rFonts w:ascii="Times New Roman" w:hAnsi="Times New Roman" w:cs="Times New Roman"/>
                <w:sz w:val="28"/>
                <w:lang w:val="en-US"/>
              </w:rPr>
              <w:t>SW24-03-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20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889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</w:rPr>
              <w:t xml:space="preserve">Рабочая группа </w:t>
            </w: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WG-4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D69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P-B01-16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735">
              <w:rPr>
                <w:rFonts w:ascii="Times New Roman" w:hAnsi="Times New Roman" w:cs="Times New Roman"/>
                <w:sz w:val="28"/>
                <w:lang w:val="en-US"/>
              </w:rPr>
              <w:t>SW24-0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3</w:t>
            </w:r>
            <w:r w:rsidRPr="00FE1735"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21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D70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P-B01-17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1B1E57" w:rsidRDefault="001B06CE" w:rsidP="00F23DDE">
            <w:pPr>
              <w:jc w:val="center"/>
            </w:pPr>
            <w:r w:rsidRPr="00B60E76">
              <w:rPr>
                <w:rFonts w:ascii="Times New Roman" w:hAnsi="Times New Roman" w:cs="Times New Roman"/>
                <w:sz w:val="28"/>
                <w:lang w:val="en-US"/>
              </w:rPr>
              <w:t>SW24-03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-22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D71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P-B01-18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B60E76">
              <w:rPr>
                <w:rFonts w:ascii="Times New Roman" w:hAnsi="Times New Roman" w:cs="Times New Roman"/>
                <w:sz w:val="28"/>
                <w:lang w:val="en-US"/>
              </w:rPr>
              <w:t>SW24-03-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23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D72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P-B01-19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B60E76">
              <w:rPr>
                <w:rFonts w:ascii="Times New Roman" w:hAnsi="Times New Roman" w:cs="Times New Roman"/>
                <w:sz w:val="28"/>
                <w:lang w:val="en-US"/>
              </w:rPr>
              <w:t>SW24-03-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24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D73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P-B01-20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735">
              <w:rPr>
                <w:rFonts w:ascii="Times New Roman" w:hAnsi="Times New Roman" w:cs="Times New Roman"/>
                <w:sz w:val="28"/>
                <w:lang w:val="en-US"/>
              </w:rPr>
              <w:t>SW24-0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4</w:t>
            </w:r>
            <w:r w:rsidRPr="00FE1735">
              <w:rPr>
                <w:rFonts w:ascii="Times New Roman" w:hAnsi="Times New Roman" w:cs="Times New Roman"/>
                <w:sz w:val="28"/>
                <w:lang w:val="en-US"/>
              </w:rPr>
              <w:t>-0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D74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P-B01-21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3B77EE">
              <w:rPr>
                <w:rFonts w:ascii="Times New Roman" w:hAnsi="Times New Roman" w:cs="Times New Roman"/>
                <w:sz w:val="28"/>
                <w:lang w:val="en-US"/>
              </w:rPr>
              <w:t>SW24-04-0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D75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P-B01-22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3B77EE">
              <w:rPr>
                <w:rFonts w:ascii="Times New Roman" w:hAnsi="Times New Roman" w:cs="Times New Roman"/>
                <w:sz w:val="28"/>
                <w:lang w:val="en-US"/>
              </w:rPr>
              <w:t>SW24-04-0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3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D76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P-B01-23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3B77EE">
              <w:rPr>
                <w:rFonts w:ascii="Times New Roman" w:hAnsi="Times New Roman" w:cs="Times New Roman"/>
                <w:sz w:val="28"/>
                <w:lang w:val="en-US"/>
              </w:rPr>
              <w:t>SW24-04-0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4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D77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P-B01-24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3B77EE">
              <w:rPr>
                <w:rFonts w:ascii="Times New Roman" w:hAnsi="Times New Roman" w:cs="Times New Roman"/>
                <w:sz w:val="28"/>
                <w:lang w:val="en-US"/>
              </w:rPr>
              <w:t>SW24-04-0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5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D78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P-B02-01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3B77EE">
              <w:rPr>
                <w:rFonts w:ascii="Times New Roman" w:hAnsi="Times New Roman" w:cs="Times New Roman"/>
                <w:sz w:val="28"/>
                <w:lang w:val="en-US"/>
              </w:rPr>
              <w:t>SW24-04-0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6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D79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P-B02-02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3B77EE">
              <w:rPr>
                <w:rFonts w:ascii="Times New Roman" w:hAnsi="Times New Roman" w:cs="Times New Roman"/>
                <w:sz w:val="28"/>
                <w:lang w:val="en-US"/>
              </w:rPr>
              <w:t>SW24-04-0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7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D80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P-B02-03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3B77EE">
              <w:rPr>
                <w:rFonts w:ascii="Times New Roman" w:hAnsi="Times New Roman" w:cs="Times New Roman"/>
                <w:sz w:val="28"/>
                <w:lang w:val="en-US"/>
              </w:rPr>
              <w:t>SW24-04-0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D81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P-B02-04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3B77EE">
              <w:rPr>
                <w:rFonts w:ascii="Times New Roman" w:hAnsi="Times New Roman" w:cs="Times New Roman"/>
                <w:sz w:val="28"/>
                <w:lang w:val="en-US"/>
              </w:rPr>
              <w:t>SW24-04-0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9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D82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P-B02-05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3B77EE">
              <w:rPr>
                <w:rFonts w:ascii="Times New Roman" w:hAnsi="Times New Roman" w:cs="Times New Roman"/>
                <w:sz w:val="28"/>
                <w:lang w:val="en-US"/>
              </w:rPr>
              <w:t>SW24-04-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10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D83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P-B02-06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3B77EE">
              <w:rPr>
                <w:rFonts w:ascii="Times New Roman" w:hAnsi="Times New Roman" w:cs="Times New Roman"/>
                <w:sz w:val="28"/>
                <w:lang w:val="en-US"/>
              </w:rPr>
              <w:t>SW24-04-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D84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P-B02-07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3B77EE">
              <w:rPr>
                <w:rFonts w:ascii="Times New Roman" w:hAnsi="Times New Roman" w:cs="Times New Roman"/>
                <w:sz w:val="28"/>
                <w:lang w:val="en-US"/>
              </w:rPr>
              <w:t>SW24-04-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D85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2924F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2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P-B02-08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Default="001B06CE" w:rsidP="00F23DDE">
            <w:pPr>
              <w:jc w:val="center"/>
            </w:pPr>
            <w:r w:rsidRPr="003B77EE">
              <w:rPr>
                <w:rFonts w:ascii="Times New Roman" w:hAnsi="Times New Roman" w:cs="Times New Roman"/>
                <w:sz w:val="28"/>
                <w:lang w:val="en-US"/>
              </w:rPr>
              <w:t>SW24-04-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13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E540AF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4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cantSplit/>
          <w:jc w:val="center"/>
        </w:trPr>
        <w:tc>
          <w:tcPr>
            <w:tcW w:w="8897" w:type="dxa"/>
            <w:gridSpan w:val="4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C86CBA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6CBA">
              <w:rPr>
                <w:rFonts w:ascii="Times New Roman" w:hAnsi="Times New Roman" w:cs="Times New Roman"/>
                <w:sz w:val="28"/>
                <w:szCs w:val="28"/>
              </w:rPr>
              <w:t>Соединения между оборудованием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3D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D86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FF3D8B">
              <w:rPr>
                <w:rFonts w:ascii="Times New Roman" w:hAnsi="Times New Roman" w:cs="Times New Roman"/>
                <w:sz w:val="28"/>
                <w:lang w:val="en-US"/>
              </w:rPr>
              <w:t>SW12-01-01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FF3D8B">
              <w:rPr>
                <w:rFonts w:ascii="Times New Roman" w:hAnsi="Times New Roman" w:cs="Times New Roman"/>
                <w:sz w:val="28"/>
                <w:lang w:val="en-US"/>
              </w:rPr>
              <w:t>DB-Server-WG4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jc w:val="center"/>
            </w:pPr>
            <w:r w:rsidRPr="00FF3D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3D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D87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FF3D8B">
              <w:rPr>
                <w:rFonts w:ascii="Times New Roman" w:hAnsi="Times New Roman" w:cs="Times New Roman"/>
                <w:sz w:val="28"/>
                <w:lang w:val="en-US"/>
              </w:rPr>
              <w:t>SW12-01-02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FF3D8B">
              <w:rPr>
                <w:rFonts w:ascii="Times New Roman" w:hAnsi="Times New Roman" w:cs="Times New Roman"/>
                <w:sz w:val="28"/>
                <w:lang w:val="en-US"/>
              </w:rPr>
              <w:t>DB-Server-WG3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jc w:val="center"/>
            </w:pPr>
            <w:r w:rsidRPr="00FF3D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3D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D88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</w:rPr>
            </w:pPr>
            <w:r w:rsidRPr="00FF3D8B">
              <w:rPr>
                <w:rFonts w:ascii="Times New Roman" w:hAnsi="Times New Roman" w:cs="Times New Roman"/>
                <w:sz w:val="28"/>
                <w:lang w:val="en-US"/>
              </w:rPr>
              <w:t>SW12-01-03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FF3D8B">
              <w:rPr>
                <w:rFonts w:ascii="Times New Roman" w:hAnsi="Times New Roman" w:cs="Times New Roman"/>
                <w:sz w:val="28"/>
                <w:lang w:val="en-US"/>
              </w:rPr>
              <w:t>DB-Server-WG2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jc w:val="center"/>
            </w:pPr>
            <w:r w:rsidRPr="00FF3D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3D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D89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</w:rPr>
            </w:pPr>
            <w:r w:rsidRPr="00FF3D8B">
              <w:rPr>
                <w:rFonts w:ascii="Times New Roman" w:hAnsi="Times New Roman" w:cs="Times New Roman"/>
                <w:sz w:val="28"/>
                <w:lang w:val="en-US"/>
              </w:rPr>
              <w:t>SW12-01-04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FF3D8B">
              <w:rPr>
                <w:rFonts w:ascii="Times New Roman" w:hAnsi="Times New Roman" w:cs="Times New Roman"/>
                <w:sz w:val="28"/>
                <w:lang w:val="en-US"/>
              </w:rPr>
              <w:t>DB-Server-WG1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jc w:val="center"/>
            </w:pPr>
            <w:r w:rsidRPr="00FF3D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3D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D90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lang w:val="en-GB"/>
              </w:rPr>
            </w:pPr>
            <w:r w:rsidRPr="00FF3D8B">
              <w:rPr>
                <w:rFonts w:ascii="Times New Roman" w:hAnsi="Times New Roman" w:cs="Times New Roman"/>
                <w:sz w:val="28"/>
                <w:lang w:val="en-US"/>
              </w:rPr>
              <w:t>SW12-01-05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</w:rPr>
            </w:pPr>
            <w:r w:rsidRPr="00FF3D8B">
              <w:rPr>
                <w:rFonts w:ascii="Times New Roman" w:hAnsi="Times New Roman" w:cs="Times New Roman"/>
                <w:sz w:val="28"/>
                <w:lang w:val="en-US"/>
              </w:rPr>
              <w:t>DB-Server-Main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jc w:val="center"/>
            </w:pPr>
            <w:r w:rsidRPr="00FF3D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3D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D91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</w:rPr>
            </w:pPr>
            <w:r w:rsidRPr="00FF3D8B">
              <w:rPr>
                <w:rFonts w:ascii="Times New Roman" w:hAnsi="Times New Roman" w:cs="Times New Roman"/>
                <w:sz w:val="28"/>
                <w:lang w:val="en-US"/>
              </w:rPr>
              <w:t>SW12-01-06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FF3D8B">
              <w:rPr>
                <w:rFonts w:ascii="Times New Roman" w:hAnsi="Times New Roman" w:cs="Times New Roman"/>
                <w:sz w:val="28"/>
                <w:lang w:val="en-US"/>
              </w:rPr>
              <w:t>Mail-Server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jc w:val="center"/>
            </w:pPr>
            <w:r w:rsidRPr="00FF3D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3D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D92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</w:rPr>
            </w:pPr>
            <w:r w:rsidRPr="00FF3D8B">
              <w:rPr>
                <w:rFonts w:ascii="Times New Roman" w:hAnsi="Times New Roman" w:cs="Times New Roman"/>
                <w:sz w:val="28"/>
                <w:lang w:val="en-US"/>
              </w:rPr>
              <w:t>SW12-01-07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FF3D8B">
              <w:rPr>
                <w:rFonts w:ascii="Times New Roman" w:hAnsi="Times New Roman" w:cs="Times New Roman"/>
                <w:sz w:val="28"/>
                <w:lang w:val="en-US"/>
              </w:rPr>
              <w:t>R-01-01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jc w:val="center"/>
            </w:pPr>
            <w:r w:rsidRPr="00FF3D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3D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D93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jc w:val="center"/>
            </w:pPr>
            <w:r w:rsidRPr="00FF3D8B">
              <w:rPr>
                <w:rFonts w:ascii="Times New Roman" w:hAnsi="Times New Roman" w:cs="Times New Roman"/>
                <w:sz w:val="28"/>
                <w:lang w:val="en-US"/>
              </w:rPr>
              <w:t>SW12-01-09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FF3D8B">
              <w:rPr>
                <w:rFonts w:ascii="Times New Roman" w:hAnsi="Times New Roman" w:cs="Times New Roman"/>
                <w:sz w:val="28"/>
                <w:lang w:val="en-US"/>
              </w:rPr>
              <w:t>SW24-01-26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jc w:val="center"/>
            </w:pPr>
            <w:r w:rsidRPr="00FF3D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3D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D94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jc w:val="center"/>
            </w:pPr>
            <w:r w:rsidRPr="00FF3D8B">
              <w:rPr>
                <w:rFonts w:ascii="Times New Roman" w:hAnsi="Times New Roman" w:cs="Times New Roman"/>
                <w:sz w:val="28"/>
                <w:lang w:val="en-US"/>
              </w:rPr>
              <w:t>SW12-01-10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FF3D8B">
              <w:rPr>
                <w:rFonts w:ascii="Times New Roman" w:hAnsi="Times New Roman" w:cs="Times New Roman"/>
                <w:sz w:val="28"/>
                <w:lang w:val="en-US"/>
              </w:rPr>
              <w:t>SW24-02-26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jc w:val="center"/>
            </w:pPr>
            <w:r w:rsidRPr="00FF3D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3D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D95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jc w:val="center"/>
            </w:pPr>
            <w:r w:rsidRPr="00FF3D8B">
              <w:rPr>
                <w:rFonts w:ascii="Times New Roman" w:hAnsi="Times New Roman" w:cs="Times New Roman"/>
                <w:sz w:val="28"/>
                <w:lang w:val="en-US"/>
              </w:rPr>
              <w:t>SW12-01-11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FF3D8B">
              <w:rPr>
                <w:rFonts w:ascii="Times New Roman" w:hAnsi="Times New Roman" w:cs="Times New Roman"/>
                <w:sz w:val="28"/>
                <w:lang w:val="en-US"/>
              </w:rPr>
              <w:t>SW24-03-26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jc w:val="center"/>
            </w:pPr>
            <w:r w:rsidRPr="00FF3D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3D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D96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jc w:val="center"/>
            </w:pPr>
            <w:r w:rsidRPr="00FF3D8B">
              <w:rPr>
                <w:rFonts w:ascii="Times New Roman" w:hAnsi="Times New Roman" w:cs="Times New Roman"/>
                <w:sz w:val="28"/>
                <w:lang w:val="en-US"/>
              </w:rPr>
              <w:t>SW12-01-12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FF3D8B">
              <w:rPr>
                <w:rFonts w:ascii="Times New Roman" w:hAnsi="Times New Roman" w:cs="Times New Roman"/>
                <w:sz w:val="28"/>
                <w:lang w:val="en-US"/>
              </w:rPr>
              <w:t>SW24-04-26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jc w:val="center"/>
            </w:pPr>
            <w:r w:rsidRPr="00FF3D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3D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D97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FF3D8B">
              <w:rPr>
                <w:rFonts w:ascii="Times New Roman" w:hAnsi="Times New Roman" w:cs="Times New Roman"/>
                <w:sz w:val="28"/>
                <w:lang w:val="en-US"/>
              </w:rPr>
              <w:t>SW12-01-12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</w:rPr>
            </w:pPr>
            <w:r w:rsidRPr="00FF3D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P-B02-22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jc w:val="center"/>
            </w:pPr>
            <w:r w:rsidRPr="00FF3D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3D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D98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FF3D8B">
              <w:rPr>
                <w:rFonts w:ascii="Times New Roman" w:hAnsi="Times New Roman" w:cs="Times New Roman"/>
                <w:sz w:val="28"/>
                <w:lang w:val="en-US"/>
              </w:rPr>
              <w:t>SW12-01-11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FF3D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P-B02-23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jc w:val="center"/>
            </w:pPr>
            <w:r w:rsidRPr="00FF3D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3D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D99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FF3D8B">
              <w:rPr>
                <w:rFonts w:ascii="Times New Roman" w:hAnsi="Times New Roman" w:cs="Times New Roman"/>
                <w:sz w:val="28"/>
                <w:lang w:val="en-US"/>
              </w:rPr>
              <w:t>SW12-01-01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jc w:val="center"/>
            </w:pPr>
            <w:r w:rsidRPr="00FF3D8B">
              <w:rPr>
                <w:rFonts w:ascii="Times New Roman" w:hAnsi="Times New Roman" w:cs="Times New Roman"/>
                <w:sz w:val="28"/>
                <w:lang w:val="en-US"/>
              </w:rPr>
              <w:t>SW24-03-26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jc w:val="center"/>
            </w:pPr>
            <w:r w:rsidRPr="00FF3D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3D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D100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FF3D8B">
              <w:rPr>
                <w:rFonts w:ascii="Times New Roman" w:hAnsi="Times New Roman" w:cs="Times New Roman"/>
                <w:sz w:val="28"/>
                <w:lang w:val="en-US"/>
              </w:rPr>
              <w:t>SW12-01-02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jc w:val="center"/>
            </w:pPr>
            <w:r w:rsidRPr="00FF3D8B">
              <w:rPr>
                <w:rFonts w:ascii="Times New Roman" w:hAnsi="Times New Roman" w:cs="Times New Roman"/>
                <w:sz w:val="28"/>
                <w:lang w:val="en-US"/>
              </w:rPr>
              <w:t>SW24-04-26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jc w:val="center"/>
            </w:pPr>
            <w:r w:rsidRPr="00FF3D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3D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D101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FF3D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P-A03-07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3D8B">
              <w:rPr>
                <w:rFonts w:ascii="Times New Roman" w:hAnsi="Times New Roman" w:cs="Times New Roman"/>
                <w:sz w:val="28"/>
                <w:lang w:val="en-US"/>
              </w:rPr>
              <w:t>SW24-01-26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jc w:val="center"/>
            </w:pPr>
            <w:r w:rsidRPr="00FF3D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  <w:tr w:rsidR="001B06CE" w:rsidRPr="00D35F9D" w:rsidTr="00F23DDE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3D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D102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FF3D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P-A03-09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3D8B">
              <w:rPr>
                <w:rFonts w:ascii="Times New Roman" w:hAnsi="Times New Roman" w:cs="Times New Roman"/>
                <w:sz w:val="28"/>
                <w:lang w:val="en-US"/>
              </w:rPr>
              <w:t>SW24-02-26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FF3D8B" w:rsidRDefault="001B06CE" w:rsidP="00F23DDE">
            <w:pPr>
              <w:jc w:val="center"/>
            </w:pPr>
            <w:r w:rsidRPr="00FF3D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||</w:t>
            </w:r>
          </w:p>
        </w:tc>
      </w:tr>
    </w:tbl>
    <w:p w:rsidR="001B06CE" w:rsidRPr="00FC0557" w:rsidRDefault="001B06CE" w:rsidP="001B06CE">
      <w:pPr>
        <w:jc w:val="right"/>
        <w:rPr>
          <w:rFonts w:ascii="Times New Roman" w:hAnsi="Times New Roman" w:cs="Times New Roman"/>
          <w:sz w:val="28"/>
          <w:szCs w:val="28"/>
        </w:rPr>
      </w:pPr>
      <w:r w:rsidRPr="00FC0557">
        <w:rPr>
          <w:rFonts w:ascii="Times New Roman" w:hAnsi="Times New Roman" w:cs="Times New Roman"/>
          <w:sz w:val="28"/>
          <w:szCs w:val="28"/>
        </w:rPr>
        <w:t>Таблица 6</w:t>
      </w:r>
    </w:p>
    <w:p w:rsidR="001B06CE" w:rsidRPr="00FC0557" w:rsidRDefault="001B06CE" w:rsidP="001B06CE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557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FC055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C0557">
        <w:rPr>
          <w:rFonts w:ascii="Times New Roman" w:hAnsi="Times New Roman" w:cs="Times New Roman"/>
          <w:sz w:val="28"/>
          <w:szCs w:val="28"/>
        </w:rPr>
        <w:t>-адресов</w:t>
      </w:r>
    </w:p>
    <w:p w:rsidR="001B06CE" w:rsidRPr="00FC0557" w:rsidRDefault="001B06CE" w:rsidP="001B06CE">
      <w:pPr>
        <w:rPr>
          <w:rFonts w:ascii="Times New Roman" w:hAnsi="Times New Roman" w:cs="Times New Roman"/>
          <w:sz w:val="28"/>
          <w:szCs w:val="28"/>
        </w:rPr>
      </w:pPr>
    </w:p>
    <w:tbl>
      <w:tblPr>
        <w:tblpPr w:leftFromText="180" w:rightFromText="180" w:vertAnchor="text" w:horzAnchor="margin" w:tblpY="-38"/>
        <w:tblW w:w="9209" w:type="dxa"/>
        <w:tblLayout w:type="fixed"/>
        <w:tblLook w:val="0000" w:firstRow="0" w:lastRow="0" w:firstColumn="0" w:lastColumn="0" w:noHBand="0" w:noVBand="0"/>
      </w:tblPr>
      <w:tblGrid>
        <w:gridCol w:w="704"/>
        <w:gridCol w:w="1418"/>
        <w:gridCol w:w="2409"/>
        <w:gridCol w:w="2426"/>
        <w:gridCol w:w="2252"/>
      </w:tblGrid>
      <w:tr w:rsidR="001B06CE" w:rsidRPr="00FC0557" w:rsidTr="00F23DDE">
        <w:trPr>
          <w:trHeight w:val="302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C0557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C05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 п/п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C0557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FC05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VLAN-ID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C0557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C05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IP </w:t>
            </w:r>
            <w:r w:rsidRPr="00FC05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сети</w:t>
            </w:r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C0557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C05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IP </w:t>
            </w:r>
            <w:r w:rsidRPr="00FC05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маршрутизатора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FC0557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C05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IP  </w:t>
            </w:r>
          </w:p>
        </w:tc>
      </w:tr>
      <w:tr w:rsidR="001B06CE" w:rsidRPr="00FC0557" w:rsidTr="00F23DDE">
        <w:trPr>
          <w:trHeight w:val="302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C0557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C0557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VLAN10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C0557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108.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118</w:t>
            </w: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.10</w:t>
            </w:r>
            <w:r w:rsidRPr="00FC0557">
              <w:rPr>
                <w:rFonts w:ascii="Times New Roman" w:hAnsi="Times New Roman" w:cs="Times New Roman"/>
                <w:sz w:val="28"/>
                <w:szCs w:val="28"/>
              </w:rPr>
              <w:t>.0/24</w:t>
            </w:r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C0557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108.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118</w:t>
            </w: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.10</w:t>
            </w:r>
            <w:r w:rsidRPr="00FC055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FE3497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34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108.</w:t>
            </w:r>
            <w:r w:rsidRPr="00FE3497">
              <w:rPr>
                <w:rFonts w:ascii="Times New Roman" w:hAnsi="Times New Roman" w:cs="Times New Roman"/>
                <w:sz w:val="28"/>
                <w:szCs w:val="28"/>
              </w:rPr>
              <w:t>118</w:t>
            </w:r>
            <w:r w:rsidRPr="00FE34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.10</w:t>
            </w:r>
            <w:r w:rsidRPr="00FE3497">
              <w:rPr>
                <w:rFonts w:ascii="Times New Roman" w:hAnsi="Times New Roman" w:cs="Times New Roman"/>
                <w:sz w:val="28"/>
                <w:szCs w:val="28"/>
              </w:rPr>
              <w:t xml:space="preserve">.2 - </w:t>
            </w:r>
            <w:r w:rsidRPr="00FE34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108.</w:t>
            </w:r>
            <w:r w:rsidRPr="00FE3497">
              <w:rPr>
                <w:rFonts w:ascii="Times New Roman" w:hAnsi="Times New Roman" w:cs="Times New Roman"/>
                <w:sz w:val="28"/>
                <w:szCs w:val="28"/>
              </w:rPr>
              <w:t>118</w:t>
            </w:r>
            <w:r w:rsidRPr="00FE34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.10</w:t>
            </w:r>
            <w:r w:rsidRPr="00FE349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FE34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</w:tr>
      <w:tr w:rsidR="001B06CE" w:rsidRPr="00FC0557" w:rsidTr="00F23DDE">
        <w:trPr>
          <w:trHeight w:val="288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C0557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C0557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VLAN20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C0557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108.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118</w:t>
            </w: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.20</w:t>
            </w:r>
            <w:r w:rsidRPr="00FC0557">
              <w:rPr>
                <w:rFonts w:ascii="Times New Roman" w:hAnsi="Times New Roman" w:cs="Times New Roman"/>
                <w:sz w:val="28"/>
                <w:szCs w:val="28"/>
              </w:rPr>
              <w:t>.0/24</w:t>
            </w:r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C0557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108.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118</w:t>
            </w: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.20</w:t>
            </w:r>
            <w:r w:rsidRPr="00FC055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FE3497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34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108.</w:t>
            </w:r>
            <w:r w:rsidRPr="00FE3497">
              <w:rPr>
                <w:rFonts w:ascii="Times New Roman" w:hAnsi="Times New Roman" w:cs="Times New Roman"/>
                <w:sz w:val="28"/>
                <w:szCs w:val="28"/>
              </w:rPr>
              <w:t>118</w:t>
            </w:r>
            <w:r w:rsidRPr="00FE34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FE349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FE34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  <w:r w:rsidRPr="00FE3497">
              <w:rPr>
                <w:rFonts w:ascii="Times New Roman" w:hAnsi="Times New Roman" w:cs="Times New Roman"/>
                <w:sz w:val="28"/>
                <w:szCs w:val="28"/>
              </w:rPr>
              <w:t xml:space="preserve">.2 - </w:t>
            </w:r>
            <w:r w:rsidRPr="00FE34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108.</w:t>
            </w:r>
            <w:r w:rsidRPr="00FE3497">
              <w:rPr>
                <w:rFonts w:ascii="Times New Roman" w:hAnsi="Times New Roman" w:cs="Times New Roman"/>
                <w:sz w:val="28"/>
                <w:szCs w:val="28"/>
              </w:rPr>
              <w:t>118</w:t>
            </w:r>
            <w:r w:rsidRPr="00FE34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.20</w:t>
            </w:r>
            <w:r w:rsidRPr="00FE3497">
              <w:rPr>
                <w:rFonts w:ascii="Times New Roman" w:hAnsi="Times New Roman" w:cs="Times New Roman"/>
                <w:sz w:val="28"/>
                <w:szCs w:val="28"/>
              </w:rPr>
              <w:t>.19</w:t>
            </w:r>
          </w:p>
        </w:tc>
      </w:tr>
      <w:tr w:rsidR="001B06CE" w:rsidRPr="00FC0557" w:rsidTr="00F23DDE">
        <w:trPr>
          <w:trHeight w:val="302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C0557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C0557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VLAN30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C0557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108.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118</w:t>
            </w: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.30</w:t>
            </w:r>
            <w:r w:rsidRPr="00FC0557">
              <w:rPr>
                <w:rFonts w:ascii="Times New Roman" w:hAnsi="Times New Roman" w:cs="Times New Roman"/>
                <w:sz w:val="28"/>
                <w:szCs w:val="28"/>
              </w:rPr>
              <w:t>.0/24</w:t>
            </w:r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C0557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108.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118</w:t>
            </w: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.30</w:t>
            </w:r>
            <w:r w:rsidRPr="00FC055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FE3497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34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108.</w:t>
            </w:r>
            <w:r w:rsidRPr="00FE3497">
              <w:rPr>
                <w:rFonts w:ascii="Times New Roman" w:hAnsi="Times New Roman" w:cs="Times New Roman"/>
                <w:sz w:val="28"/>
                <w:szCs w:val="28"/>
              </w:rPr>
              <w:t>118</w:t>
            </w:r>
            <w:r w:rsidRPr="00FE34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.30</w:t>
            </w:r>
            <w:r w:rsidRPr="00FE3497">
              <w:rPr>
                <w:rFonts w:ascii="Times New Roman" w:hAnsi="Times New Roman" w:cs="Times New Roman"/>
                <w:sz w:val="28"/>
                <w:szCs w:val="28"/>
              </w:rPr>
              <w:t xml:space="preserve">.2 - </w:t>
            </w:r>
            <w:r w:rsidRPr="00FE34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108.</w:t>
            </w:r>
            <w:r w:rsidRPr="00FE3497">
              <w:rPr>
                <w:rFonts w:ascii="Times New Roman" w:hAnsi="Times New Roman" w:cs="Times New Roman"/>
                <w:sz w:val="28"/>
                <w:szCs w:val="28"/>
              </w:rPr>
              <w:t>118</w:t>
            </w:r>
            <w:r w:rsidRPr="00FE34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.30</w:t>
            </w:r>
            <w:r w:rsidRPr="00FE3497">
              <w:rPr>
                <w:rFonts w:ascii="Times New Roman" w:hAnsi="Times New Roman" w:cs="Times New Roman"/>
                <w:sz w:val="28"/>
                <w:szCs w:val="28"/>
              </w:rPr>
              <w:t>.22</w:t>
            </w:r>
          </w:p>
        </w:tc>
      </w:tr>
      <w:tr w:rsidR="001B06CE" w:rsidRPr="00FC0557" w:rsidTr="00F23DDE">
        <w:trPr>
          <w:trHeight w:val="302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C0557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C0557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VLAN40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C0557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108.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118</w:t>
            </w: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.40</w:t>
            </w:r>
            <w:r w:rsidRPr="00FC0557">
              <w:rPr>
                <w:rFonts w:ascii="Times New Roman" w:hAnsi="Times New Roman" w:cs="Times New Roman"/>
                <w:sz w:val="28"/>
                <w:szCs w:val="28"/>
              </w:rPr>
              <w:t>.0/24</w:t>
            </w:r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C0557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108.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118</w:t>
            </w: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.40</w:t>
            </w:r>
            <w:r w:rsidRPr="00FC055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FE3497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34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108.</w:t>
            </w:r>
            <w:r w:rsidRPr="00FE3497">
              <w:rPr>
                <w:rFonts w:ascii="Times New Roman" w:hAnsi="Times New Roman" w:cs="Times New Roman"/>
                <w:sz w:val="28"/>
                <w:szCs w:val="28"/>
              </w:rPr>
              <w:t>118</w:t>
            </w:r>
            <w:r w:rsidRPr="00FE34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.40</w:t>
            </w:r>
            <w:r w:rsidRPr="00FE349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FE34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FE3497">
              <w:rPr>
                <w:rFonts w:ascii="Times New Roman" w:hAnsi="Times New Roman" w:cs="Times New Roman"/>
                <w:sz w:val="28"/>
                <w:szCs w:val="28"/>
              </w:rPr>
              <w:t xml:space="preserve"> - </w:t>
            </w:r>
            <w:r w:rsidRPr="00FE34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108.</w:t>
            </w:r>
            <w:r w:rsidRPr="00FE3497">
              <w:rPr>
                <w:rFonts w:ascii="Times New Roman" w:hAnsi="Times New Roman" w:cs="Times New Roman"/>
                <w:sz w:val="28"/>
                <w:szCs w:val="28"/>
              </w:rPr>
              <w:t>118</w:t>
            </w:r>
            <w:r w:rsidRPr="00FE34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.40</w:t>
            </w:r>
            <w:r w:rsidRPr="00FE3497">
              <w:rPr>
                <w:rFonts w:ascii="Times New Roman" w:hAnsi="Times New Roman" w:cs="Times New Roman"/>
                <w:sz w:val="28"/>
                <w:szCs w:val="28"/>
              </w:rPr>
              <w:t>.18</w:t>
            </w:r>
          </w:p>
        </w:tc>
      </w:tr>
      <w:tr w:rsidR="001B06CE" w:rsidRPr="00FC0557" w:rsidTr="00F23DDE">
        <w:trPr>
          <w:trHeight w:val="302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C0557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C0557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VLAN50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C0557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108.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118</w:t>
            </w: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.50</w:t>
            </w:r>
            <w:r w:rsidRPr="00FC0557">
              <w:rPr>
                <w:rFonts w:ascii="Times New Roman" w:hAnsi="Times New Roman" w:cs="Times New Roman"/>
                <w:sz w:val="28"/>
                <w:szCs w:val="28"/>
              </w:rPr>
              <w:t>.0/24</w:t>
            </w:r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C0557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108.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118</w:t>
            </w: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.50</w:t>
            </w:r>
            <w:r w:rsidRPr="00FC055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FE3497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3497">
              <w:rPr>
                <w:rFonts w:ascii="Times New Roman" w:hAnsi="Times New Roman" w:cs="Times New Roman"/>
                <w:sz w:val="28"/>
                <w:szCs w:val="28"/>
              </w:rPr>
              <w:t>108.118.50.</w:t>
            </w:r>
            <w:r w:rsidRPr="00FE34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FE3497">
              <w:rPr>
                <w:rFonts w:ascii="Times New Roman" w:hAnsi="Times New Roman" w:cs="Times New Roman"/>
                <w:sz w:val="28"/>
                <w:szCs w:val="28"/>
              </w:rPr>
              <w:t xml:space="preserve"> - 108.118.50.3</w:t>
            </w:r>
          </w:p>
        </w:tc>
      </w:tr>
      <w:tr w:rsidR="001B06CE" w:rsidRPr="00FC0557" w:rsidTr="00F23DDE">
        <w:trPr>
          <w:trHeight w:val="302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E3497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3497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E3497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  <w:r w:rsidRPr="00FE3497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F23DDE" w:rsidRDefault="00F23DDE" w:rsidP="000D0FD3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192.8.18.0/30</w:t>
            </w:r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B06CE" w:rsidRPr="00DA59BD" w:rsidRDefault="000D0FD3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3DDE">
              <w:rPr>
                <w:rFonts w:ascii="Times New Roman" w:hAnsi="Times New Roman" w:cs="Times New Roman"/>
                <w:sz w:val="28"/>
                <w:szCs w:val="28"/>
              </w:rPr>
              <w:t>192.8.18.2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B06CE" w:rsidRPr="00FE3497" w:rsidRDefault="001B06CE" w:rsidP="00F23DDE">
            <w:pPr>
              <w:snapToGri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:rsidR="001B06CE" w:rsidRDefault="001B06CE" w:rsidP="001B06CE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1B06CE" w:rsidRPr="00FC0557" w:rsidRDefault="001B06CE" w:rsidP="001B06CE">
      <w:pPr>
        <w:jc w:val="right"/>
        <w:rPr>
          <w:rFonts w:ascii="Times New Roman" w:hAnsi="Times New Roman" w:cs="Times New Roman"/>
          <w:sz w:val="28"/>
          <w:szCs w:val="28"/>
        </w:rPr>
      </w:pPr>
      <w:r w:rsidRPr="00FC0557">
        <w:rPr>
          <w:rFonts w:ascii="Times New Roman" w:hAnsi="Times New Roman" w:cs="Times New Roman"/>
          <w:sz w:val="28"/>
          <w:szCs w:val="28"/>
        </w:rPr>
        <w:t>Таблица 7</w:t>
      </w:r>
    </w:p>
    <w:p w:rsidR="001B06CE" w:rsidRPr="00FC0557" w:rsidRDefault="001B06CE" w:rsidP="001B06CE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557">
        <w:rPr>
          <w:rFonts w:ascii="Times New Roman" w:hAnsi="Times New Roman" w:cs="Times New Roman"/>
          <w:sz w:val="28"/>
          <w:szCs w:val="28"/>
        </w:rPr>
        <w:t xml:space="preserve">Таблица маршрутизации </w:t>
      </w:r>
      <w:r>
        <w:rPr>
          <w:rFonts w:ascii="Times New Roman" w:hAnsi="Times New Roman" w:cs="Times New Roman"/>
          <w:sz w:val="28"/>
          <w:szCs w:val="28"/>
        </w:rPr>
        <w:t>коммутатора</w:t>
      </w:r>
      <w:r w:rsidR="0077048D">
        <w:rPr>
          <w:rFonts w:ascii="Times New Roman" w:hAnsi="Times New Roman" w:cs="Times New Roman"/>
          <w:sz w:val="28"/>
          <w:szCs w:val="28"/>
        </w:rPr>
        <w:t xml:space="preserve"> 3-его уровня</w:t>
      </w:r>
    </w:p>
    <w:p w:rsidR="001B06CE" w:rsidRPr="00FC0557" w:rsidRDefault="001B06CE" w:rsidP="001B06CE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9209" w:type="dxa"/>
        <w:tblLook w:val="04A0" w:firstRow="1" w:lastRow="0" w:firstColumn="1" w:lastColumn="0" w:noHBand="0" w:noVBand="1"/>
      </w:tblPr>
      <w:tblGrid>
        <w:gridCol w:w="846"/>
        <w:gridCol w:w="2268"/>
        <w:gridCol w:w="1559"/>
        <w:gridCol w:w="2977"/>
        <w:gridCol w:w="1559"/>
      </w:tblGrid>
      <w:tr w:rsidR="001B06CE" w:rsidRPr="00FC0557" w:rsidTr="00A67376">
        <w:trPr>
          <w:trHeight w:val="583"/>
        </w:trPr>
        <w:tc>
          <w:tcPr>
            <w:tcW w:w="846" w:type="dxa"/>
          </w:tcPr>
          <w:p w:rsidR="001B06CE" w:rsidRPr="00FC0557" w:rsidRDefault="001B06CE" w:rsidP="00F23DD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C0557">
              <w:rPr>
                <w:rFonts w:ascii="Times New Roman" w:hAnsi="Times New Roman" w:cs="Times New Roman"/>
                <w:b/>
                <w:sz w:val="28"/>
                <w:szCs w:val="28"/>
              </w:rPr>
              <w:t>№ п/п</w:t>
            </w:r>
          </w:p>
        </w:tc>
        <w:tc>
          <w:tcPr>
            <w:tcW w:w="2268" w:type="dxa"/>
          </w:tcPr>
          <w:p w:rsidR="001B06CE" w:rsidRPr="00FC0557" w:rsidRDefault="001B06CE" w:rsidP="00F23DD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C0557">
              <w:rPr>
                <w:rFonts w:ascii="Times New Roman" w:hAnsi="Times New Roman" w:cs="Times New Roman"/>
                <w:b/>
                <w:sz w:val="28"/>
                <w:szCs w:val="28"/>
              </w:rPr>
              <w:t>Сетевой адрес</w:t>
            </w:r>
          </w:p>
        </w:tc>
        <w:tc>
          <w:tcPr>
            <w:tcW w:w="1559" w:type="dxa"/>
          </w:tcPr>
          <w:p w:rsidR="001B06CE" w:rsidRPr="00FC0557" w:rsidRDefault="001B06CE" w:rsidP="00F23DD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C0557">
              <w:rPr>
                <w:rFonts w:ascii="Times New Roman" w:hAnsi="Times New Roman" w:cs="Times New Roman"/>
                <w:b/>
                <w:sz w:val="28"/>
                <w:szCs w:val="28"/>
              </w:rPr>
              <w:t>Маска</w:t>
            </w:r>
          </w:p>
        </w:tc>
        <w:tc>
          <w:tcPr>
            <w:tcW w:w="2977" w:type="dxa"/>
          </w:tcPr>
          <w:p w:rsidR="001B06CE" w:rsidRPr="00FC0557" w:rsidRDefault="001B06CE" w:rsidP="00F23DD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C0557">
              <w:rPr>
                <w:rFonts w:ascii="Times New Roman" w:hAnsi="Times New Roman" w:cs="Times New Roman"/>
                <w:b/>
                <w:sz w:val="28"/>
                <w:szCs w:val="28"/>
              </w:rPr>
              <w:t>Следующий маршрутизатор</w:t>
            </w:r>
          </w:p>
        </w:tc>
        <w:tc>
          <w:tcPr>
            <w:tcW w:w="1559" w:type="dxa"/>
          </w:tcPr>
          <w:p w:rsidR="001B06CE" w:rsidRPr="00FC0557" w:rsidRDefault="001B06CE" w:rsidP="00F23DD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C0557">
              <w:rPr>
                <w:rFonts w:ascii="Times New Roman" w:hAnsi="Times New Roman" w:cs="Times New Roman"/>
                <w:b/>
                <w:sz w:val="28"/>
                <w:szCs w:val="28"/>
              </w:rPr>
              <w:t>Порт</w:t>
            </w:r>
          </w:p>
        </w:tc>
      </w:tr>
      <w:tr w:rsidR="001B06CE" w:rsidRPr="00FC0557" w:rsidTr="00A67376">
        <w:trPr>
          <w:trHeight w:val="291"/>
        </w:trPr>
        <w:tc>
          <w:tcPr>
            <w:tcW w:w="846" w:type="dxa"/>
          </w:tcPr>
          <w:p w:rsidR="001B06CE" w:rsidRPr="00FC055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268" w:type="dxa"/>
          </w:tcPr>
          <w:p w:rsidR="001B06CE" w:rsidRPr="00FC055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108.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118</w:t>
            </w: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.10.0</w:t>
            </w:r>
          </w:p>
        </w:tc>
        <w:tc>
          <w:tcPr>
            <w:tcW w:w="1559" w:type="dxa"/>
          </w:tcPr>
          <w:p w:rsidR="001B06CE" w:rsidRPr="00FC055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  <w:tc>
          <w:tcPr>
            <w:tcW w:w="2977" w:type="dxa"/>
          </w:tcPr>
          <w:p w:rsidR="001B06CE" w:rsidRPr="00FC055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559" w:type="dxa"/>
          </w:tcPr>
          <w:p w:rsidR="001B06CE" w:rsidRPr="00FC055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VLAN10</w:t>
            </w:r>
          </w:p>
        </w:tc>
      </w:tr>
      <w:tr w:rsidR="001B06CE" w:rsidRPr="00FC0557" w:rsidTr="00A67376">
        <w:trPr>
          <w:trHeight w:val="278"/>
        </w:trPr>
        <w:tc>
          <w:tcPr>
            <w:tcW w:w="846" w:type="dxa"/>
          </w:tcPr>
          <w:p w:rsidR="001B06CE" w:rsidRPr="00FC055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268" w:type="dxa"/>
          </w:tcPr>
          <w:p w:rsidR="001B06CE" w:rsidRPr="00FC055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108.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118</w:t>
            </w: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.20.0</w:t>
            </w:r>
          </w:p>
        </w:tc>
        <w:tc>
          <w:tcPr>
            <w:tcW w:w="1559" w:type="dxa"/>
          </w:tcPr>
          <w:p w:rsidR="001B06CE" w:rsidRPr="00FC055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  <w:tc>
          <w:tcPr>
            <w:tcW w:w="2977" w:type="dxa"/>
          </w:tcPr>
          <w:p w:rsidR="001B06CE" w:rsidRPr="00FC055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559" w:type="dxa"/>
          </w:tcPr>
          <w:p w:rsidR="001B06CE" w:rsidRPr="00FC055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VLAN20</w:t>
            </w:r>
          </w:p>
        </w:tc>
      </w:tr>
      <w:tr w:rsidR="001B06CE" w:rsidRPr="00FC0557" w:rsidTr="00A67376">
        <w:trPr>
          <w:trHeight w:val="291"/>
        </w:trPr>
        <w:tc>
          <w:tcPr>
            <w:tcW w:w="846" w:type="dxa"/>
          </w:tcPr>
          <w:p w:rsidR="001B06CE" w:rsidRPr="00FC055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268" w:type="dxa"/>
          </w:tcPr>
          <w:p w:rsidR="001B06CE" w:rsidRPr="00FC055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108.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118</w:t>
            </w: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.30.0</w:t>
            </w:r>
          </w:p>
        </w:tc>
        <w:tc>
          <w:tcPr>
            <w:tcW w:w="1559" w:type="dxa"/>
          </w:tcPr>
          <w:p w:rsidR="001B06CE" w:rsidRPr="00FC055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  <w:tc>
          <w:tcPr>
            <w:tcW w:w="2977" w:type="dxa"/>
          </w:tcPr>
          <w:p w:rsidR="001B06CE" w:rsidRPr="00FC055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559" w:type="dxa"/>
          </w:tcPr>
          <w:p w:rsidR="001B06CE" w:rsidRPr="00FC055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VLAN30</w:t>
            </w:r>
          </w:p>
        </w:tc>
      </w:tr>
      <w:tr w:rsidR="001B06CE" w:rsidRPr="00FC0557" w:rsidTr="00A67376">
        <w:trPr>
          <w:trHeight w:val="291"/>
        </w:trPr>
        <w:tc>
          <w:tcPr>
            <w:tcW w:w="846" w:type="dxa"/>
          </w:tcPr>
          <w:p w:rsidR="001B06CE" w:rsidRPr="00FC055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268" w:type="dxa"/>
          </w:tcPr>
          <w:p w:rsidR="001B06CE" w:rsidRPr="00FC055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108.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118</w:t>
            </w: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.40.0</w:t>
            </w:r>
          </w:p>
        </w:tc>
        <w:tc>
          <w:tcPr>
            <w:tcW w:w="1559" w:type="dxa"/>
          </w:tcPr>
          <w:p w:rsidR="001B06CE" w:rsidRPr="00FC055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  <w:tc>
          <w:tcPr>
            <w:tcW w:w="2977" w:type="dxa"/>
          </w:tcPr>
          <w:p w:rsidR="001B06CE" w:rsidRPr="00FC055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559" w:type="dxa"/>
          </w:tcPr>
          <w:p w:rsidR="001B06CE" w:rsidRPr="00FC055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VLAN40</w:t>
            </w:r>
          </w:p>
        </w:tc>
      </w:tr>
      <w:tr w:rsidR="001B06CE" w:rsidRPr="00FC0557" w:rsidTr="00A67376">
        <w:trPr>
          <w:trHeight w:val="291"/>
        </w:trPr>
        <w:tc>
          <w:tcPr>
            <w:tcW w:w="846" w:type="dxa"/>
          </w:tcPr>
          <w:p w:rsidR="001B06CE" w:rsidRPr="00FC055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268" w:type="dxa"/>
          </w:tcPr>
          <w:p w:rsidR="001B06CE" w:rsidRPr="00FC055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108.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118</w:t>
            </w: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.50.0</w:t>
            </w:r>
          </w:p>
        </w:tc>
        <w:tc>
          <w:tcPr>
            <w:tcW w:w="1559" w:type="dxa"/>
          </w:tcPr>
          <w:p w:rsidR="001B06CE" w:rsidRPr="00FC055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  <w:tc>
          <w:tcPr>
            <w:tcW w:w="2977" w:type="dxa"/>
          </w:tcPr>
          <w:p w:rsidR="001B06CE" w:rsidRPr="00FC055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559" w:type="dxa"/>
          </w:tcPr>
          <w:p w:rsidR="001B06CE" w:rsidRPr="00FC055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VLAN50</w:t>
            </w:r>
          </w:p>
        </w:tc>
      </w:tr>
      <w:tr w:rsidR="0077048D" w:rsidRPr="00FC0557" w:rsidTr="00A67376">
        <w:trPr>
          <w:trHeight w:val="291"/>
        </w:trPr>
        <w:tc>
          <w:tcPr>
            <w:tcW w:w="846" w:type="dxa"/>
          </w:tcPr>
          <w:p w:rsidR="0077048D" w:rsidRPr="0077048D" w:rsidRDefault="0077048D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268" w:type="dxa"/>
          </w:tcPr>
          <w:p w:rsidR="0077048D" w:rsidRPr="0077048D" w:rsidRDefault="0077048D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192.8.18.</w:t>
            </w:r>
            <w:r w:rsidR="00D1032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59" w:type="dxa"/>
          </w:tcPr>
          <w:p w:rsidR="0077048D" w:rsidRPr="0077048D" w:rsidRDefault="0077048D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2977" w:type="dxa"/>
          </w:tcPr>
          <w:p w:rsidR="0077048D" w:rsidRPr="0077048D" w:rsidRDefault="0077048D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59" w:type="dxa"/>
          </w:tcPr>
          <w:p w:rsidR="0077048D" w:rsidRPr="00FC0557" w:rsidRDefault="0077048D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VLAN60</w:t>
            </w:r>
          </w:p>
        </w:tc>
      </w:tr>
      <w:tr w:rsidR="001B06CE" w:rsidRPr="00FC0557" w:rsidTr="00A67376">
        <w:trPr>
          <w:trHeight w:val="313"/>
        </w:trPr>
        <w:tc>
          <w:tcPr>
            <w:tcW w:w="846" w:type="dxa"/>
          </w:tcPr>
          <w:p w:rsidR="001B06CE" w:rsidRPr="0077048D" w:rsidRDefault="0077048D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268" w:type="dxa"/>
          </w:tcPr>
          <w:p w:rsidR="001B06CE" w:rsidRPr="00FC055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</w:rPr>
              <w:t>0.0.0.0</w:t>
            </w:r>
          </w:p>
        </w:tc>
        <w:tc>
          <w:tcPr>
            <w:tcW w:w="1559" w:type="dxa"/>
          </w:tcPr>
          <w:p w:rsidR="001B06CE" w:rsidRPr="00FC055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977" w:type="dxa"/>
          </w:tcPr>
          <w:p w:rsidR="001B06CE" w:rsidRPr="00FC055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192.8</w:t>
            </w:r>
            <w:r w:rsidRPr="00FC0557">
              <w:rPr>
                <w:rFonts w:ascii="Times New Roman" w:hAnsi="Times New Roman" w:cs="Times New Roman"/>
                <w:sz w:val="28"/>
                <w:szCs w:val="28"/>
              </w:rPr>
              <w:t>.1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FC0557">
              <w:rPr>
                <w:rFonts w:ascii="Times New Roman" w:hAnsi="Times New Roman" w:cs="Times New Roman"/>
                <w:sz w:val="28"/>
                <w:szCs w:val="28"/>
              </w:rPr>
              <w:t>.1</w:t>
            </w:r>
          </w:p>
        </w:tc>
        <w:tc>
          <w:tcPr>
            <w:tcW w:w="1559" w:type="dxa"/>
          </w:tcPr>
          <w:p w:rsidR="001B06CE" w:rsidRPr="00FC0557" w:rsidRDefault="001B06CE" w:rsidP="00F23DD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  <w:r w:rsidRPr="00FC0557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FC0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1B06CE" w:rsidRPr="005F1D76" w:rsidRDefault="001B06CE" w:rsidP="001B06CE">
      <w:pPr>
        <w:rPr>
          <w:rFonts w:ascii="Times New Roman" w:hAnsi="Times New Roman" w:cs="Times New Roman"/>
        </w:rPr>
      </w:pPr>
      <w:bookmarkStart w:id="0" w:name="_GoBack"/>
      <w:bookmarkEnd w:id="0"/>
    </w:p>
    <w:p w:rsidR="001B06CE" w:rsidRPr="00D35F9D" w:rsidRDefault="001B06CE" w:rsidP="001B06CE">
      <w:pPr>
        <w:spacing w:line="276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:rsidR="0012291D" w:rsidRPr="00D35F9D" w:rsidRDefault="0012291D" w:rsidP="00194EE9">
      <w:pPr>
        <w:spacing w:line="276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sectPr w:rsidR="0012291D" w:rsidRPr="00D35F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Mangal">
    <w:altName w:val="Courier New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pStyle w:val="6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pStyle w:val="7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pStyle w:val="8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pStyle w:val="9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3"/>
    <w:multiLevelType w:val="singleLevel"/>
    <w:tmpl w:val="00000003"/>
    <w:name w:val="WW8Num3"/>
    <w:lvl w:ilvl="0">
      <w:start w:val="2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OpenSymbol" w:hAnsi="OpenSymbol"/>
      </w:rPr>
    </w:lvl>
  </w:abstractNum>
  <w:abstractNum w:abstractNumId="2" w15:restartNumberingAfterBreak="0">
    <w:nsid w:val="00000004"/>
    <w:multiLevelType w:val="singleLevel"/>
    <w:tmpl w:val="00000004"/>
    <w:name w:val="WW8Num4"/>
    <w:lvl w:ilvl="0">
      <w:start w:val="2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OpenSymbol" w:hAnsi="OpenSymbol"/>
      </w:rPr>
    </w:lvl>
  </w:abstractNum>
  <w:abstractNum w:abstractNumId="3" w15:restartNumberingAfterBreak="0">
    <w:nsid w:val="11214635"/>
    <w:multiLevelType w:val="hybridMultilevel"/>
    <w:tmpl w:val="28DA9FE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78FB1446"/>
    <w:multiLevelType w:val="multilevel"/>
    <w:tmpl w:val="C7689598"/>
    <w:lvl w:ilvl="0">
      <w:start w:val="2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140"/>
    <w:rsid w:val="00020B05"/>
    <w:rsid w:val="000A040F"/>
    <w:rsid w:val="000D0FD3"/>
    <w:rsid w:val="0012291D"/>
    <w:rsid w:val="0015648B"/>
    <w:rsid w:val="00194EE9"/>
    <w:rsid w:val="001B06CE"/>
    <w:rsid w:val="00276E07"/>
    <w:rsid w:val="00277708"/>
    <w:rsid w:val="002924F7"/>
    <w:rsid w:val="002C2E48"/>
    <w:rsid w:val="00446F2E"/>
    <w:rsid w:val="004B089E"/>
    <w:rsid w:val="004B4EF7"/>
    <w:rsid w:val="004D6A12"/>
    <w:rsid w:val="00544B3B"/>
    <w:rsid w:val="005519C9"/>
    <w:rsid w:val="005A0412"/>
    <w:rsid w:val="005B104C"/>
    <w:rsid w:val="00603774"/>
    <w:rsid w:val="006459F3"/>
    <w:rsid w:val="00681B91"/>
    <w:rsid w:val="007634B2"/>
    <w:rsid w:val="0077048D"/>
    <w:rsid w:val="007A7699"/>
    <w:rsid w:val="00811D93"/>
    <w:rsid w:val="008B690A"/>
    <w:rsid w:val="009B0B28"/>
    <w:rsid w:val="00A411A7"/>
    <w:rsid w:val="00A6184E"/>
    <w:rsid w:val="00A67376"/>
    <w:rsid w:val="00AC2BFD"/>
    <w:rsid w:val="00AD0973"/>
    <w:rsid w:val="00B208A5"/>
    <w:rsid w:val="00B46936"/>
    <w:rsid w:val="00C445A2"/>
    <w:rsid w:val="00C50E19"/>
    <w:rsid w:val="00C86CBA"/>
    <w:rsid w:val="00CD2D0D"/>
    <w:rsid w:val="00D1032F"/>
    <w:rsid w:val="00D14DE3"/>
    <w:rsid w:val="00D35F9D"/>
    <w:rsid w:val="00DA59BD"/>
    <w:rsid w:val="00E540AF"/>
    <w:rsid w:val="00EC5140"/>
    <w:rsid w:val="00F23DDE"/>
    <w:rsid w:val="00F52F54"/>
    <w:rsid w:val="00FB2B37"/>
    <w:rsid w:val="00FD021F"/>
    <w:rsid w:val="00FF2B3D"/>
    <w:rsid w:val="00FF4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C19BF85-568B-4675-888B-C2A35F8E7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811D93"/>
    <w:pPr>
      <w:keepNext/>
      <w:numPr>
        <w:numId w:val="1"/>
      </w:numPr>
      <w:suppressAutoHyphens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styleId="2">
    <w:name w:val="heading 2"/>
    <w:basedOn w:val="a"/>
    <w:next w:val="a"/>
    <w:link w:val="20"/>
    <w:qFormat/>
    <w:rsid w:val="00811D93"/>
    <w:pPr>
      <w:keepNext/>
      <w:numPr>
        <w:ilvl w:val="1"/>
        <w:numId w:val="1"/>
      </w:numPr>
      <w:suppressAutoHyphens/>
      <w:spacing w:after="0" w:line="240" w:lineRule="auto"/>
      <w:ind w:left="0" w:firstLine="360"/>
      <w:outlineLvl w:val="1"/>
    </w:pPr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styleId="3">
    <w:name w:val="heading 3"/>
    <w:basedOn w:val="a"/>
    <w:next w:val="a"/>
    <w:link w:val="30"/>
    <w:qFormat/>
    <w:rsid w:val="00811D93"/>
    <w:pPr>
      <w:keepNext/>
      <w:numPr>
        <w:ilvl w:val="2"/>
        <w:numId w:val="1"/>
      </w:numPr>
      <w:suppressAutoHyphens/>
      <w:spacing w:after="0" w:line="240" w:lineRule="auto"/>
      <w:outlineLvl w:val="2"/>
    </w:pPr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styleId="4">
    <w:name w:val="heading 4"/>
    <w:basedOn w:val="a"/>
    <w:next w:val="a"/>
    <w:link w:val="40"/>
    <w:qFormat/>
    <w:rsid w:val="00811D93"/>
    <w:pPr>
      <w:keepNext/>
      <w:numPr>
        <w:ilvl w:val="3"/>
        <w:numId w:val="1"/>
      </w:numPr>
      <w:suppressAutoHyphens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sz w:val="24"/>
      <w:szCs w:val="20"/>
      <w:lang w:val="en-US" w:eastAsia="ar-SA"/>
    </w:rPr>
  </w:style>
  <w:style w:type="paragraph" w:styleId="5">
    <w:name w:val="heading 5"/>
    <w:basedOn w:val="a"/>
    <w:next w:val="a"/>
    <w:link w:val="50"/>
    <w:qFormat/>
    <w:rsid w:val="00811D93"/>
    <w:pPr>
      <w:keepNext/>
      <w:numPr>
        <w:ilvl w:val="4"/>
        <w:numId w:val="1"/>
      </w:numPr>
      <w:suppressAutoHyphens/>
      <w:spacing w:after="0" w:line="240" w:lineRule="auto"/>
      <w:jc w:val="right"/>
      <w:outlineLvl w:val="4"/>
    </w:pPr>
    <w:rPr>
      <w:rFonts w:ascii="Times New Roman" w:eastAsia="Times New Roman" w:hAnsi="Times New Roman" w:cs="Times New Roman"/>
      <w:sz w:val="24"/>
      <w:szCs w:val="20"/>
      <w:lang w:val="en-US" w:eastAsia="ar-SA"/>
    </w:rPr>
  </w:style>
  <w:style w:type="paragraph" w:styleId="6">
    <w:name w:val="heading 6"/>
    <w:basedOn w:val="a"/>
    <w:next w:val="a"/>
    <w:link w:val="60"/>
    <w:qFormat/>
    <w:rsid w:val="00811D93"/>
    <w:pPr>
      <w:keepNext/>
      <w:numPr>
        <w:ilvl w:val="5"/>
        <w:numId w:val="1"/>
      </w:numPr>
      <w:suppressAutoHyphens/>
      <w:spacing w:after="0" w:line="240" w:lineRule="auto"/>
      <w:outlineLvl w:val="5"/>
    </w:pPr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styleId="7">
    <w:name w:val="heading 7"/>
    <w:basedOn w:val="a"/>
    <w:next w:val="a"/>
    <w:link w:val="70"/>
    <w:qFormat/>
    <w:rsid w:val="00811D93"/>
    <w:pPr>
      <w:keepNext/>
      <w:numPr>
        <w:ilvl w:val="6"/>
        <w:numId w:val="1"/>
      </w:numPr>
      <w:suppressAutoHyphens/>
      <w:spacing w:after="0" w:line="240" w:lineRule="auto"/>
      <w:outlineLvl w:val="6"/>
    </w:pPr>
    <w:rPr>
      <w:rFonts w:ascii="Times New Roman" w:eastAsia="Times New Roman" w:hAnsi="Times New Roman" w:cs="Times New Roman"/>
      <w:sz w:val="32"/>
      <w:szCs w:val="20"/>
      <w:lang w:val="en-US" w:eastAsia="ar-SA"/>
    </w:rPr>
  </w:style>
  <w:style w:type="paragraph" w:styleId="8">
    <w:name w:val="heading 8"/>
    <w:basedOn w:val="a"/>
    <w:next w:val="a"/>
    <w:link w:val="80"/>
    <w:qFormat/>
    <w:rsid w:val="00811D93"/>
    <w:pPr>
      <w:keepNext/>
      <w:numPr>
        <w:ilvl w:val="7"/>
        <w:numId w:val="1"/>
      </w:numPr>
      <w:suppressAutoHyphens/>
      <w:spacing w:after="0" w:line="240" w:lineRule="auto"/>
      <w:jc w:val="right"/>
      <w:outlineLvl w:val="7"/>
    </w:pPr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styleId="9">
    <w:name w:val="heading 9"/>
    <w:basedOn w:val="a"/>
    <w:next w:val="a"/>
    <w:link w:val="90"/>
    <w:qFormat/>
    <w:rsid w:val="00811D93"/>
    <w:pPr>
      <w:keepNext/>
      <w:numPr>
        <w:ilvl w:val="8"/>
        <w:numId w:val="1"/>
      </w:numPr>
      <w:suppressAutoHyphens/>
      <w:spacing w:after="0" w:line="240" w:lineRule="auto"/>
      <w:jc w:val="center"/>
      <w:outlineLvl w:val="8"/>
    </w:pPr>
    <w:rPr>
      <w:rFonts w:ascii="Times New Roman" w:eastAsia="Times New Roman" w:hAnsi="Times New Roman" w:cs="Times New Roman"/>
      <w:sz w:val="32"/>
      <w:szCs w:val="20"/>
      <w:lang w:val="en-US"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C51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rsid w:val="00811D93"/>
    <w:rPr>
      <w:rFonts w:ascii="Times New Roman" w:eastAsia="Times New Roman" w:hAnsi="Times New Roman" w:cs="Times New Roman"/>
      <w:sz w:val="24"/>
      <w:szCs w:val="20"/>
      <w:lang w:eastAsia="ar-SA"/>
    </w:rPr>
  </w:style>
  <w:style w:type="character" w:customStyle="1" w:styleId="20">
    <w:name w:val="Заголовок 2 Знак"/>
    <w:basedOn w:val="a0"/>
    <w:link w:val="2"/>
    <w:rsid w:val="00811D93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character" w:customStyle="1" w:styleId="30">
    <w:name w:val="Заголовок 3 Знак"/>
    <w:basedOn w:val="a0"/>
    <w:link w:val="3"/>
    <w:rsid w:val="00811D93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character" w:customStyle="1" w:styleId="40">
    <w:name w:val="Заголовок 4 Знак"/>
    <w:basedOn w:val="a0"/>
    <w:link w:val="4"/>
    <w:rsid w:val="00811D93"/>
    <w:rPr>
      <w:rFonts w:ascii="Times New Roman" w:eastAsia="Times New Roman" w:hAnsi="Times New Roman" w:cs="Times New Roman"/>
      <w:b/>
      <w:sz w:val="24"/>
      <w:szCs w:val="20"/>
      <w:lang w:val="en-US" w:eastAsia="ar-SA"/>
    </w:rPr>
  </w:style>
  <w:style w:type="character" w:customStyle="1" w:styleId="50">
    <w:name w:val="Заголовок 5 Знак"/>
    <w:basedOn w:val="a0"/>
    <w:link w:val="5"/>
    <w:rsid w:val="00811D93"/>
    <w:rPr>
      <w:rFonts w:ascii="Times New Roman" w:eastAsia="Times New Roman" w:hAnsi="Times New Roman" w:cs="Times New Roman"/>
      <w:sz w:val="24"/>
      <w:szCs w:val="20"/>
      <w:lang w:val="en-US" w:eastAsia="ar-SA"/>
    </w:rPr>
  </w:style>
  <w:style w:type="character" w:customStyle="1" w:styleId="60">
    <w:name w:val="Заголовок 6 Знак"/>
    <w:basedOn w:val="a0"/>
    <w:link w:val="6"/>
    <w:rsid w:val="00811D93"/>
    <w:rPr>
      <w:rFonts w:ascii="Times New Roman" w:eastAsia="Times New Roman" w:hAnsi="Times New Roman" w:cs="Times New Roman"/>
      <w:sz w:val="24"/>
      <w:szCs w:val="20"/>
      <w:lang w:eastAsia="ar-SA"/>
    </w:rPr>
  </w:style>
  <w:style w:type="character" w:customStyle="1" w:styleId="70">
    <w:name w:val="Заголовок 7 Знак"/>
    <w:basedOn w:val="a0"/>
    <w:link w:val="7"/>
    <w:rsid w:val="00811D93"/>
    <w:rPr>
      <w:rFonts w:ascii="Times New Roman" w:eastAsia="Times New Roman" w:hAnsi="Times New Roman" w:cs="Times New Roman"/>
      <w:sz w:val="32"/>
      <w:szCs w:val="20"/>
      <w:lang w:val="en-US" w:eastAsia="ar-SA"/>
    </w:rPr>
  </w:style>
  <w:style w:type="character" w:customStyle="1" w:styleId="80">
    <w:name w:val="Заголовок 8 Знак"/>
    <w:basedOn w:val="a0"/>
    <w:link w:val="8"/>
    <w:rsid w:val="00811D93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character" w:customStyle="1" w:styleId="90">
    <w:name w:val="Заголовок 9 Знак"/>
    <w:basedOn w:val="a0"/>
    <w:link w:val="9"/>
    <w:rsid w:val="00811D93"/>
    <w:rPr>
      <w:rFonts w:ascii="Times New Roman" w:eastAsia="Times New Roman" w:hAnsi="Times New Roman" w:cs="Times New Roman"/>
      <w:sz w:val="32"/>
      <w:szCs w:val="20"/>
      <w:lang w:val="en-US" w:eastAsia="ar-SA"/>
    </w:rPr>
  </w:style>
  <w:style w:type="paragraph" w:styleId="a4">
    <w:name w:val="List Paragraph"/>
    <w:basedOn w:val="a"/>
    <w:uiPriority w:val="34"/>
    <w:qFormat/>
    <w:rsid w:val="00544B3B"/>
    <w:pPr>
      <w:suppressAutoHyphens/>
      <w:spacing w:after="0" w:line="240" w:lineRule="auto"/>
      <w:ind w:left="720"/>
      <w:contextualSpacing/>
    </w:pPr>
    <w:rPr>
      <w:rFonts w:ascii="Liberation Serif" w:eastAsia="Noto Serif CJK SC" w:hAnsi="Liberation Serif" w:cs="Mangal"/>
      <w:kern w:val="2"/>
      <w:sz w:val="24"/>
      <w:szCs w:val="21"/>
      <w:lang w:eastAsia="zh-CN" w:bidi="hi-IN"/>
    </w:rPr>
  </w:style>
  <w:style w:type="table" w:styleId="a5">
    <w:name w:val="Table Grid"/>
    <w:basedOn w:val="a1"/>
    <w:uiPriority w:val="39"/>
    <w:rsid w:val="001B06CE"/>
    <w:pPr>
      <w:suppressAutoHyphens/>
      <w:spacing w:after="0" w:line="240" w:lineRule="auto"/>
    </w:pPr>
    <w:rPr>
      <w:rFonts w:ascii="Liberation Serif" w:eastAsia="Noto Serif CJK SC" w:hAnsi="Liberation Serif" w:cs="Lohit Devanagari"/>
      <w:kern w:val="2"/>
      <w:sz w:val="20"/>
      <w:szCs w:val="24"/>
      <w:lang w:eastAsia="zh-CN"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98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3291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1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2683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06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7511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5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0855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2A810-988B-47FB-B099-0316F93FE5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22</Pages>
  <Words>2626</Words>
  <Characters>14974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17565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4</cp:revision>
  <dcterms:created xsi:type="dcterms:W3CDTF">2022-10-15T15:22:00Z</dcterms:created>
  <dcterms:modified xsi:type="dcterms:W3CDTF">2022-10-19T19:19:00Z</dcterms:modified>
</cp:coreProperties>
</file>